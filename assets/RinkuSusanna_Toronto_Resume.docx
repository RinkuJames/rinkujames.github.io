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DDD5" w14:textId="77777777" w:rsidR="00EB1862" w:rsidRPr="004962D5" w:rsidRDefault="009A0EA8" w:rsidP="00642095">
      <w:pPr>
        <w:pStyle w:val="divname"/>
        <w:spacing w:line="360" w:lineRule="auto"/>
        <w:rPr>
          <w:rStyle w:val="span"/>
          <w:rFonts w:eastAsia="Century Gothic"/>
          <w:sz w:val="36"/>
          <w:szCs w:val="36"/>
        </w:rPr>
      </w:pPr>
      <w:r w:rsidRPr="004962D5">
        <w:rPr>
          <w:rFonts w:eastAsia="Century Gothic"/>
          <w:sz w:val="36"/>
          <w:szCs w:val="36"/>
        </w:rPr>
        <w:t xml:space="preserve">Rinku Susanna </w:t>
      </w:r>
      <w:r w:rsidR="007A30F5" w:rsidRPr="004962D5">
        <w:rPr>
          <w:rStyle w:val="span"/>
          <w:rFonts w:eastAsia="Century Gothic"/>
          <w:sz w:val="36"/>
          <w:szCs w:val="36"/>
        </w:rPr>
        <w:t>J</w:t>
      </w:r>
      <w:r w:rsidRPr="004962D5">
        <w:rPr>
          <w:rStyle w:val="span"/>
          <w:rFonts w:eastAsia="Century Gothic"/>
          <w:sz w:val="36"/>
          <w:szCs w:val="36"/>
        </w:rPr>
        <w:t>ames</w:t>
      </w:r>
    </w:p>
    <w:p w14:paraId="2CDF4E45" w14:textId="64170A60" w:rsidR="00502DE7" w:rsidRPr="002A629E" w:rsidRDefault="00502DE7" w:rsidP="00642095">
      <w:pPr>
        <w:pStyle w:val="divname"/>
        <w:spacing w:line="360" w:lineRule="auto"/>
        <w:rPr>
          <w:rFonts w:asciiTheme="minorHAnsi" w:eastAsia="Century Gothic" w:hAnsiTheme="minorHAnsi" w:cstheme="minorHAnsi"/>
          <w:sz w:val="32"/>
          <w:szCs w:val="32"/>
        </w:rPr>
      </w:pPr>
      <w:r w:rsidRPr="002A629E">
        <w:rPr>
          <w:rStyle w:val="span"/>
          <w:rFonts w:asciiTheme="minorHAnsi" w:eastAsia="Century Gothic" w:hAnsiTheme="minorHAnsi" w:cstheme="minorHAnsi"/>
          <w:sz w:val="32"/>
          <w:szCs w:val="32"/>
        </w:rPr>
        <w:t>Senior Big Data Engineer</w:t>
      </w:r>
    </w:p>
    <w:p w14:paraId="4EA446A5" w14:textId="6ACA4544" w:rsidR="00535406" w:rsidRPr="000403FD" w:rsidRDefault="00F011AC">
      <w:pPr>
        <w:pStyle w:val="div"/>
        <w:spacing w:line="420" w:lineRule="atLeast"/>
        <w:rPr>
          <w:sz w:val="28"/>
          <w:szCs w:val="28"/>
          <w:lang w:val="en-CA" w:eastAsia="en-CA"/>
        </w:rPr>
      </w:pPr>
      <w:r>
        <w:rPr>
          <w:sz w:val="28"/>
          <w:szCs w:val="28"/>
          <w:lang w:val="en-CA" w:eastAsia="en-CA"/>
        </w:rPr>
        <w:t>Toronto</w:t>
      </w:r>
      <w:r w:rsidR="00BD1A52" w:rsidRPr="000403FD">
        <w:rPr>
          <w:sz w:val="28"/>
          <w:szCs w:val="28"/>
          <w:lang w:val="en-CA" w:eastAsia="en-CA"/>
        </w:rPr>
        <w:t xml:space="preserve">, </w:t>
      </w:r>
      <w:r>
        <w:rPr>
          <w:sz w:val="28"/>
          <w:szCs w:val="28"/>
          <w:lang w:val="en-CA" w:eastAsia="en-CA"/>
        </w:rPr>
        <w:t>ON</w:t>
      </w:r>
      <w:r w:rsidR="00BD1A52" w:rsidRPr="000403FD">
        <w:rPr>
          <w:sz w:val="28"/>
          <w:szCs w:val="28"/>
          <w:lang w:val="en-CA" w:eastAsia="en-CA"/>
        </w:rPr>
        <w:t xml:space="preserve"> </w:t>
      </w:r>
      <w:r w:rsidR="00EB1862" w:rsidRPr="000403FD">
        <w:rPr>
          <w:noProof/>
          <w:sz w:val="28"/>
          <w:szCs w:val="28"/>
          <w:lang w:val="en-CA"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DF94B0" wp14:editId="181BD52F">
                <wp:simplePos x="0" y="0"/>
                <wp:positionH relativeFrom="margin">
                  <wp:posOffset>12700</wp:posOffset>
                </wp:positionH>
                <wp:positionV relativeFrom="paragraph">
                  <wp:posOffset>31750</wp:posOffset>
                </wp:positionV>
                <wp:extent cx="6788150" cy="12700"/>
                <wp:effectExtent l="0" t="0" r="31750" b="25400"/>
                <wp:wrapNone/>
                <wp:docPr id="13302651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8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628E3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pt,2.5pt" to="535.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" strokecolor="#4579b8 [3044]">
                <w10:wrap anchorx="margin"/>
              </v:line>
            </w:pict>
          </mc:Fallback>
        </mc:AlternateContent>
      </w:r>
      <w:r w:rsidR="00BD1A52" w:rsidRPr="000403FD">
        <w:rPr>
          <w:sz w:val="28"/>
          <w:szCs w:val="28"/>
          <w:lang w:val="en-CA" w:eastAsia="en-CA"/>
        </w:rPr>
        <w:t xml:space="preserve">| </w:t>
      </w:r>
      <w:r w:rsidR="00176555" w:rsidRPr="000403FD">
        <w:rPr>
          <w:sz w:val="28"/>
          <w:szCs w:val="28"/>
          <w:lang w:val="en-CA" w:eastAsia="en-CA"/>
        </w:rPr>
        <w:t>780-</w:t>
      </w:r>
      <w:r w:rsidR="009A0EA8" w:rsidRPr="000403FD">
        <w:rPr>
          <w:sz w:val="28"/>
          <w:szCs w:val="28"/>
          <w:lang w:val="en-CA" w:eastAsia="en-CA"/>
        </w:rPr>
        <w:t>964</w:t>
      </w:r>
      <w:r w:rsidR="00176555" w:rsidRPr="000403FD">
        <w:rPr>
          <w:sz w:val="28"/>
          <w:szCs w:val="28"/>
          <w:lang w:val="en-CA" w:eastAsia="en-CA"/>
        </w:rPr>
        <w:t>-</w:t>
      </w:r>
      <w:r w:rsidR="005614AA" w:rsidRPr="000403FD">
        <w:rPr>
          <w:sz w:val="28"/>
          <w:szCs w:val="28"/>
          <w:lang w:val="en-CA" w:eastAsia="en-CA"/>
        </w:rPr>
        <w:t>8476</w:t>
      </w:r>
      <w:r w:rsidR="007A30F5" w:rsidRPr="000403FD">
        <w:rPr>
          <w:sz w:val="28"/>
          <w:szCs w:val="28"/>
          <w:lang w:val="en-CA" w:eastAsia="en-CA"/>
        </w:rPr>
        <w:t xml:space="preserve"> | </w:t>
      </w:r>
      <w:r w:rsidR="007A30F5" w:rsidRPr="000403FD">
        <w:rPr>
          <w:vanish/>
          <w:sz w:val="28"/>
          <w:szCs w:val="28"/>
          <w:lang w:val="en-CA" w:eastAsia="en-CA"/>
        </w:rPr>
        <w:t xml:space="preserve">| </w:t>
      </w:r>
      <w:r w:rsidR="009A0EA8" w:rsidRPr="000403FD">
        <w:rPr>
          <w:sz w:val="28"/>
          <w:szCs w:val="28"/>
          <w:lang w:val="en-CA" w:eastAsia="en-CA"/>
        </w:rPr>
        <w:t>rinku</w:t>
      </w:r>
      <w:r w:rsidR="0063760F" w:rsidRPr="000403FD">
        <w:rPr>
          <w:sz w:val="28"/>
          <w:szCs w:val="28"/>
          <w:lang w:val="en-CA" w:eastAsia="en-CA"/>
        </w:rPr>
        <w:t>james12</w:t>
      </w:r>
      <w:r w:rsidR="007A30F5" w:rsidRPr="000403FD">
        <w:rPr>
          <w:sz w:val="28"/>
          <w:szCs w:val="28"/>
          <w:lang w:val="en-CA" w:eastAsia="en-CA"/>
        </w:rPr>
        <w:t xml:space="preserve">@gmail.com | </w:t>
      </w:r>
      <w:hyperlink r:id="rId5" w:history="1">
        <w:r w:rsidR="00E81229" w:rsidRPr="009D436E">
          <w:rPr>
            <w:sz w:val="28"/>
            <w:szCs w:val="28"/>
            <w:u w:val="single"/>
            <w:lang w:val="en-CA" w:eastAsia="en-CA"/>
          </w:rPr>
          <w:t>LinkedIn</w:t>
        </w:r>
      </w:hyperlink>
      <w:r w:rsidR="003F3A56">
        <w:t xml:space="preserve"> | </w:t>
      </w:r>
      <w:r w:rsidR="00C40392">
        <w:t>OWP</w:t>
      </w:r>
      <w:r w:rsidR="006D38C4">
        <w:t xml:space="preserve"> | Willing </w:t>
      </w:r>
      <w:r w:rsidR="000559FF">
        <w:t>t</w:t>
      </w:r>
      <w:r w:rsidR="006D38C4">
        <w:t xml:space="preserve">o </w:t>
      </w:r>
      <w:r w:rsidR="00F05FA3">
        <w:t>R</w:t>
      </w:r>
      <w:r w:rsidR="006D38C4">
        <w:t>elocate</w:t>
      </w:r>
    </w:p>
    <w:p w14:paraId="22DC1FEF" w14:textId="01C59368" w:rsidR="00642095" w:rsidRDefault="00E423D7" w:rsidP="00642095">
      <w:pPr>
        <w:pStyle w:val="divdocumentdivsectiontitle"/>
        <w:pBdr>
          <w:top w:val="none" w:sz="0" w:space="7" w:color="auto"/>
          <w:bottom w:val="none" w:sz="0" w:space="7" w:color="auto"/>
        </w:pBdr>
        <w:spacing w:before="300" w:line="240" w:lineRule="auto"/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</w:pPr>
      <w:r w:rsidRPr="002A629E">
        <w:rPr>
          <w:rStyle w:val="span"/>
          <w:rFonts w:asciiTheme="minorHAnsi" w:eastAsia="Century Gothic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72278" wp14:editId="0161C46F">
                <wp:simplePos x="0" y="0"/>
                <wp:positionH relativeFrom="margin">
                  <wp:align>left</wp:align>
                </wp:positionH>
                <wp:positionV relativeFrom="paragraph">
                  <wp:posOffset>120650</wp:posOffset>
                </wp:positionV>
                <wp:extent cx="6788150" cy="12700"/>
                <wp:effectExtent l="0" t="0" r="31750" b="25400"/>
                <wp:wrapNone/>
                <wp:docPr id="21174496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8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E1B81" id="Straight Connector 2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.5pt" to="534.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" strokecolor="#4579b8 [3044]">
                <w10:wrap anchorx="margin"/>
              </v:line>
            </w:pict>
          </mc:Fallback>
        </mc:AlternateContent>
      </w:r>
      <w:r w:rsidR="00990EB6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PROFESSIONAL SUMMARY</w:t>
      </w:r>
    </w:p>
    <w:p w14:paraId="1D9F507D" w14:textId="7069A18B" w:rsidR="00315A88" w:rsidRPr="003406EF" w:rsidRDefault="00315A88" w:rsidP="00642095">
      <w:pPr>
        <w:pStyle w:val="divdocumentdivsectiontitle"/>
        <w:pBdr>
          <w:top w:val="none" w:sz="0" w:space="7" w:color="auto"/>
          <w:bottom w:val="none" w:sz="0" w:space="7" w:color="auto"/>
        </w:pBdr>
        <w:spacing w:before="300" w:line="240" w:lineRule="auto"/>
        <w:rPr>
          <w:color w:val="auto"/>
        </w:rPr>
      </w:pPr>
      <w:r w:rsidRPr="003406EF">
        <w:rPr>
          <w:color w:val="auto"/>
        </w:rPr>
        <w:t xml:space="preserve">Senior Data Engineer with 9+ years of </w:t>
      </w:r>
      <w:r w:rsidR="00D362C8">
        <w:rPr>
          <w:color w:val="auto"/>
        </w:rPr>
        <w:t xml:space="preserve">IT </w:t>
      </w:r>
      <w:r w:rsidRPr="003406EF">
        <w:rPr>
          <w:color w:val="auto"/>
        </w:rPr>
        <w:t>experience</w:t>
      </w:r>
      <w:r w:rsidR="00512010" w:rsidRPr="003406EF">
        <w:rPr>
          <w:color w:val="auto"/>
        </w:rPr>
        <w:t xml:space="preserve"> </w:t>
      </w:r>
      <w:r w:rsidR="005D2028">
        <w:rPr>
          <w:color w:val="auto"/>
        </w:rPr>
        <w:t>in</w:t>
      </w:r>
      <w:r w:rsidR="00512010" w:rsidRPr="003406EF">
        <w:rPr>
          <w:color w:val="auto"/>
        </w:rPr>
        <w:t xml:space="preserve"> software development and in </w:t>
      </w:r>
      <w:r w:rsidRPr="003406EF">
        <w:rPr>
          <w:color w:val="auto"/>
        </w:rPr>
        <w:t xml:space="preserve">designing </w:t>
      </w:r>
      <w:r w:rsidR="00C91705">
        <w:rPr>
          <w:color w:val="auto"/>
        </w:rPr>
        <w:t>and</w:t>
      </w:r>
      <w:r w:rsidRPr="003406EF">
        <w:rPr>
          <w:color w:val="auto"/>
        </w:rPr>
        <w:t xml:space="preserve"> optimizing scalable data </w:t>
      </w:r>
      <w:r w:rsidR="003406EF" w:rsidRPr="003406EF">
        <w:rPr>
          <w:color w:val="auto"/>
        </w:rPr>
        <w:t>solutions</w:t>
      </w:r>
      <w:r w:rsidRPr="003406EF">
        <w:rPr>
          <w:color w:val="auto"/>
        </w:rPr>
        <w:t xml:space="preserve"> using </w:t>
      </w:r>
      <w:r w:rsidR="003643B6">
        <w:rPr>
          <w:color w:val="auto"/>
        </w:rPr>
        <w:t xml:space="preserve">Python, </w:t>
      </w:r>
      <w:r w:rsidRPr="003406EF">
        <w:rPr>
          <w:color w:val="auto"/>
        </w:rPr>
        <w:t xml:space="preserve">AWS, </w:t>
      </w:r>
      <w:proofErr w:type="spellStart"/>
      <w:r w:rsidRPr="003406EF">
        <w:rPr>
          <w:color w:val="auto"/>
        </w:rPr>
        <w:t>PySpark</w:t>
      </w:r>
      <w:proofErr w:type="spellEnd"/>
      <w:r w:rsidRPr="003406EF">
        <w:rPr>
          <w:color w:val="auto"/>
        </w:rPr>
        <w:t>, and SQL.</w:t>
      </w:r>
      <w:r w:rsidR="003406EF">
        <w:rPr>
          <w:color w:val="auto"/>
        </w:rPr>
        <w:t xml:space="preserve"> </w:t>
      </w:r>
      <w:r w:rsidR="004A3DF3">
        <w:rPr>
          <w:color w:val="auto"/>
        </w:rPr>
        <w:t>Strong</w:t>
      </w:r>
      <w:r w:rsidRPr="003406EF">
        <w:rPr>
          <w:color w:val="auto"/>
        </w:rPr>
        <w:t xml:space="preserve"> expertise in ETL automation, cloud data </w:t>
      </w:r>
      <w:r w:rsidR="00C06C67">
        <w:rPr>
          <w:color w:val="auto"/>
        </w:rPr>
        <w:t>solutions</w:t>
      </w:r>
      <w:r w:rsidRPr="003406EF">
        <w:rPr>
          <w:color w:val="auto"/>
        </w:rPr>
        <w:t xml:space="preserve">, and big data processing across automotive and telecommunications domains. </w:t>
      </w:r>
      <w:r w:rsidR="004A3DF3">
        <w:rPr>
          <w:color w:val="auto"/>
        </w:rPr>
        <w:t xml:space="preserve">Proven track record </w:t>
      </w:r>
      <w:r w:rsidR="00D17435">
        <w:rPr>
          <w:color w:val="auto"/>
        </w:rPr>
        <w:t>of</w:t>
      </w:r>
      <w:r w:rsidRPr="003406EF">
        <w:rPr>
          <w:color w:val="auto"/>
        </w:rPr>
        <w:t xml:space="preserve"> mentoring data engineering teams.</w:t>
      </w:r>
    </w:p>
    <w:p w14:paraId="2C544A9C" w14:textId="47220A56" w:rsidR="00535406" w:rsidRPr="001B6237" w:rsidRDefault="00BD408E">
      <w:pPr>
        <w:pStyle w:val="divdocumentdivsectiontitle"/>
        <w:pBdr>
          <w:top w:val="none" w:sz="0" w:space="7" w:color="auto"/>
          <w:bottom w:val="none" w:sz="0" w:space="7" w:color="auto"/>
        </w:pBdr>
        <w:spacing w:before="300"/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</w:pPr>
      <w:r w:rsidRPr="001B6237">
        <w:rPr>
          <w:rStyle w:val="span"/>
          <w:rFonts w:asciiTheme="minorHAnsi" w:eastAsia="Century Gothic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482BB3" wp14:editId="23314DFA">
                <wp:simplePos x="0" y="0"/>
                <wp:positionH relativeFrom="margin">
                  <wp:posOffset>-6350</wp:posOffset>
                </wp:positionH>
                <wp:positionV relativeFrom="paragraph">
                  <wp:posOffset>430530</wp:posOffset>
                </wp:positionV>
                <wp:extent cx="6788150" cy="12700"/>
                <wp:effectExtent l="0" t="0" r="31750" b="25400"/>
                <wp:wrapNone/>
                <wp:docPr id="19606560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8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614C9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5pt,33.9pt" to="534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" strokecolor="#4579b8 [3044]">
                <w10:wrap anchorx="margin"/>
              </v:line>
            </w:pict>
          </mc:Fallback>
        </mc:AlternateContent>
      </w:r>
      <w:r w:rsidR="00B93BBA" w:rsidRPr="001B6237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 xml:space="preserve">SUMMARY OF </w:t>
      </w:r>
      <w:r w:rsidR="000F6614" w:rsidRPr="001B6237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 xml:space="preserve">TECHNICAL </w:t>
      </w:r>
      <w:r w:rsidR="007A30F5" w:rsidRPr="001B6237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S</w:t>
      </w:r>
      <w:r w:rsidR="001B6237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535406" w14:paraId="73667480" w14:textId="77777777"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38BF18C4" w14:textId="58EF95C6" w:rsidR="00535406" w:rsidRPr="00B45186" w:rsidRDefault="00AA1067" w:rsidP="00B45186">
            <w:pPr>
              <w:pStyle w:val="NormalWeb"/>
              <w:numPr>
                <w:ilvl w:val="0"/>
                <w:numId w:val="3"/>
              </w:numPr>
            </w:pPr>
            <w:r w:rsidRPr="00B45186">
              <w:t xml:space="preserve">Languages: </w:t>
            </w:r>
            <w:r w:rsidR="00B77577" w:rsidRPr="00B45186">
              <w:t>Python</w:t>
            </w:r>
            <w:r w:rsidR="008944C7" w:rsidRPr="00B45186">
              <w:t>,</w:t>
            </w:r>
            <w:r w:rsidR="00B77577" w:rsidRPr="00B45186">
              <w:t xml:space="preserve"> Java, C</w:t>
            </w:r>
            <w:r w:rsidR="0000201B" w:rsidRPr="00B45186">
              <w:t>#</w:t>
            </w:r>
            <w:r w:rsidR="00B77577" w:rsidRPr="00B45186">
              <w:t>,</w:t>
            </w:r>
            <w:r w:rsidR="008944C7" w:rsidRPr="00B45186">
              <w:t xml:space="preserve"> C</w:t>
            </w:r>
            <w:r w:rsidR="00B77577" w:rsidRPr="00B45186">
              <w:t>++</w:t>
            </w:r>
            <w:r w:rsidR="00645997" w:rsidRPr="00B45186">
              <w:t>, SQL</w:t>
            </w:r>
          </w:p>
          <w:p w14:paraId="372F1789" w14:textId="2968F66C" w:rsidR="00144EA6" w:rsidRPr="00B45186" w:rsidRDefault="00144EA6" w:rsidP="00B45186">
            <w:pPr>
              <w:pStyle w:val="NormalWeb"/>
              <w:numPr>
                <w:ilvl w:val="0"/>
                <w:numId w:val="3"/>
              </w:numPr>
            </w:pPr>
            <w:r w:rsidRPr="00B45186">
              <w:t>Frameworks &amp; Web tech: Django, Spring MVC, AngularJS, HTML, CSS, JavaScript</w:t>
            </w:r>
          </w:p>
          <w:p w14:paraId="0EDA2B00" w14:textId="5CE681DF" w:rsidR="0056340E" w:rsidRPr="00FF6102" w:rsidRDefault="00AA1067" w:rsidP="0015387E">
            <w:pPr>
              <w:pStyle w:val="NormalWeb"/>
              <w:numPr>
                <w:ilvl w:val="0"/>
                <w:numId w:val="3"/>
              </w:numPr>
            </w:pPr>
            <w:r w:rsidRPr="00B45186">
              <w:t>Cloud</w:t>
            </w:r>
            <w:r w:rsidR="007702A2" w:rsidRPr="00B45186">
              <w:t xml:space="preserve"> </w:t>
            </w:r>
            <w:r w:rsidR="00847DFE" w:rsidRPr="00B45186">
              <w:t>&amp; DevOps</w:t>
            </w:r>
            <w:r w:rsidRPr="00B45186">
              <w:t>: Amazon Web Services</w:t>
            </w:r>
            <w:r w:rsidR="00A0138B" w:rsidRPr="00B45186">
              <w:t>(AWS)</w:t>
            </w:r>
            <w:r w:rsidR="002D3A77" w:rsidRPr="00B45186">
              <w:t xml:space="preserve"> </w:t>
            </w:r>
            <w:r w:rsidR="006C0EED" w:rsidRPr="00B45186">
              <w:t xml:space="preserve">- S3, EC2, Lambda, EMR, </w:t>
            </w:r>
            <w:proofErr w:type="spellStart"/>
            <w:r w:rsidR="00D830E9" w:rsidRPr="00B45186">
              <w:t>QuickSight</w:t>
            </w:r>
            <w:proofErr w:type="spellEnd"/>
            <w:r w:rsidR="006C0EED" w:rsidRPr="00B45186">
              <w:t>, Athena, CloudWatch</w:t>
            </w:r>
            <w:r w:rsidR="00A21B98" w:rsidRPr="00B45186">
              <w:t>,</w:t>
            </w:r>
            <w:r w:rsidR="003C07B9" w:rsidRPr="00B45186">
              <w:t xml:space="preserve"> </w:t>
            </w:r>
            <w:r w:rsidR="001C376F">
              <w:t xml:space="preserve">Redshift, </w:t>
            </w:r>
            <w:r w:rsidR="003C07B9" w:rsidRPr="00B45186">
              <w:t>CodePipeline, SageMaker, AI/ML services</w:t>
            </w:r>
            <w:r w:rsidR="00FF6102">
              <w:t xml:space="preserve"> &amp; </w:t>
            </w:r>
            <w:r w:rsidR="00A21B98" w:rsidRPr="00B45186">
              <w:t>Jenkins, Azure DevOps</w:t>
            </w:r>
          </w:p>
        </w:tc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225018DF" w14:textId="356B08B1" w:rsidR="00535406" w:rsidRPr="00B45186" w:rsidRDefault="0015387E" w:rsidP="00B45186">
            <w:pPr>
              <w:pStyle w:val="NormalWeb"/>
              <w:numPr>
                <w:ilvl w:val="0"/>
                <w:numId w:val="3"/>
              </w:numPr>
            </w:pPr>
            <w:r w:rsidRPr="00B45186">
              <w:t>Databases: SQL Server, Oracle, MySQL,</w:t>
            </w:r>
            <w:r>
              <w:t xml:space="preserve"> </w:t>
            </w:r>
            <w:r w:rsidRPr="00B45186">
              <w:t>PostgreSQL, Redis</w:t>
            </w:r>
          </w:p>
          <w:p w14:paraId="23316108" w14:textId="40F0E0DC" w:rsidR="007702A2" w:rsidRPr="00B45186" w:rsidRDefault="007702A2" w:rsidP="00B45186">
            <w:pPr>
              <w:pStyle w:val="NormalWeb"/>
              <w:numPr>
                <w:ilvl w:val="0"/>
                <w:numId w:val="3"/>
              </w:numPr>
            </w:pPr>
            <w:r w:rsidRPr="00B45186">
              <w:t xml:space="preserve">Big Data </w:t>
            </w:r>
            <w:r w:rsidR="006A742B" w:rsidRPr="00B45186">
              <w:t>&amp; Streaming</w:t>
            </w:r>
            <w:r w:rsidRPr="00B45186">
              <w:t xml:space="preserve">: Hadoop, Spark, </w:t>
            </w:r>
            <w:proofErr w:type="spellStart"/>
            <w:r w:rsidR="00E752E0" w:rsidRPr="00B45186">
              <w:t>PySpark</w:t>
            </w:r>
            <w:proofErr w:type="spellEnd"/>
            <w:r w:rsidR="00E752E0" w:rsidRPr="00B45186">
              <w:t xml:space="preserve">, </w:t>
            </w:r>
            <w:r w:rsidRPr="00B45186">
              <w:t>Kafka</w:t>
            </w:r>
            <w:r w:rsidR="00E752E0" w:rsidRPr="00B45186">
              <w:t>, Snowflake, Redshift</w:t>
            </w:r>
          </w:p>
          <w:p w14:paraId="3A84A596" w14:textId="65FE8FC5" w:rsidR="0017048D" w:rsidRPr="00B45186" w:rsidRDefault="00B62AB4" w:rsidP="00B45186">
            <w:pPr>
              <w:pStyle w:val="NormalWeb"/>
              <w:numPr>
                <w:ilvl w:val="0"/>
                <w:numId w:val="3"/>
              </w:numPr>
            </w:pPr>
            <w:r w:rsidRPr="00B45186">
              <w:t xml:space="preserve">ETL &amp; </w:t>
            </w:r>
            <w:r w:rsidR="0017048D" w:rsidRPr="00B45186">
              <w:t xml:space="preserve">Orchestration: </w:t>
            </w:r>
            <w:r w:rsidRPr="00B45186">
              <w:t xml:space="preserve">Talend, </w:t>
            </w:r>
            <w:r w:rsidR="0017048D" w:rsidRPr="00B45186">
              <w:t>A</w:t>
            </w:r>
            <w:r w:rsidR="00B424F1" w:rsidRPr="00B45186">
              <w:t>pache A</w:t>
            </w:r>
            <w:r w:rsidR="0017048D" w:rsidRPr="00B45186">
              <w:t>irflow</w:t>
            </w:r>
            <w:r w:rsidR="00B66F15" w:rsidRPr="00B45186">
              <w:t>, AWS Glue</w:t>
            </w:r>
          </w:p>
          <w:p w14:paraId="6AD4C69A" w14:textId="5B2988EC" w:rsidR="0056340E" w:rsidRPr="0082004C" w:rsidRDefault="001B6237" w:rsidP="0082004C">
            <w:pPr>
              <w:pStyle w:val="NormalWeb"/>
              <w:numPr>
                <w:ilvl w:val="0"/>
                <w:numId w:val="3"/>
              </w:numPr>
            </w:pPr>
            <w:r w:rsidRPr="00B45186">
              <w:t>Collaboration &amp; Tools: JIRA, Confluence, Bitbucket, Git</w:t>
            </w:r>
          </w:p>
          <w:p w14:paraId="60B74F34" w14:textId="61983DD5" w:rsidR="001B436D" w:rsidRPr="007D19D8" w:rsidRDefault="001B436D" w:rsidP="00A757A1">
            <w:pPr>
              <w:pStyle w:val="divdocumentulli"/>
              <w:spacing w:line="320" w:lineRule="atLeast"/>
              <w:ind w:left="460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</w:p>
        </w:tc>
      </w:tr>
    </w:tbl>
    <w:p w14:paraId="4143CA7F" w14:textId="2F4F173D" w:rsidR="0056340E" w:rsidRPr="001B6237" w:rsidRDefault="007770A3" w:rsidP="002A4BF9">
      <w:pPr>
        <w:pStyle w:val="divdocumentdivsectiontitle"/>
        <w:pBdr>
          <w:top w:val="none" w:sz="0" w:space="7" w:color="auto"/>
          <w:bottom w:val="none" w:sz="0" w:space="7" w:color="auto"/>
        </w:pBdr>
        <w:spacing w:before="300" w:line="240" w:lineRule="auto"/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</w:pPr>
      <w:r w:rsidRPr="001B6237">
        <w:rPr>
          <w:rStyle w:val="span"/>
          <w:rFonts w:asciiTheme="minorHAnsi" w:eastAsia="Century Gothic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7133AC" wp14:editId="4533D055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6788150" cy="12700"/>
                <wp:effectExtent l="0" t="0" r="31750" b="25400"/>
                <wp:wrapNone/>
                <wp:docPr id="18315083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8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82046" id="Straight Connector 2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.5pt" to="534.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" strokecolor="#4579b8 [3044]">
                <w10:wrap anchorx="margin"/>
              </v:line>
            </w:pict>
          </mc:Fallback>
        </mc:AlternateContent>
      </w:r>
      <w:r w:rsidR="0056340E" w:rsidRPr="001B6237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C</w:t>
      </w:r>
      <w:r w:rsidR="001B6237" w:rsidRPr="001B6237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ERTIFICATIONS</w:t>
      </w:r>
    </w:p>
    <w:p w14:paraId="1C2A8747" w14:textId="38F667C1" w:rsidR="00564284" w:rsidRDefault="00564284" w:rsidP="00564284">
      <w:pPr>
        <w:pStyle w:val="NormalWeb"/>
        <w:numPr>
          <w:ilvl w:val="0"/>
          <w:numId w:val="3"/>
        </w:numPr>
      </w:pPr>
      <w:r w:rsidRPr="00B45186">
        <w:t>AWS Certified AI Practitioner (AIF-C01)</w:t>
      </w:r>
      <w:r w:rsidR="003D4EC7">
        <w:t xml:space="preserve">, </w:t>
      </w:r>
      <w:r w:rsidR="003857F6">
        <w:t>Issued 2025</w:t>
      </w:r>
    </w:p>
    <w:p w14:paraId="21EED771" w14:textId="2F7B983A" w:rsidR="00C15FF2" w:rsidRPr="00B45186" w:rsidRDefault="009709D5" w:rsidP="00564284">
      <w:pPr>
        <w:pStyle w:val="NormalWeb"/>
        <w:numPr>
          <w:ilvl w:val="0"/>
          <w:numId w:val="3"/>
        </w:numPr>
      </w:pPr>
      <w:r w:rsidRPr="00B45186">
        <w:t>AWS Certified Solutions Architect – Associate (SAA-C03)</w:t>
      </w:r>
      <w:r w:rsidR="003D4EC7">
        <w:t xml:space="preserve">, </w:t>
      </w:r>
      <w:r w:rsidR="003857F6">
        <w:t>Issued 2024</w:t>
      </w:r>
    </w:p>
    <w:p w14:paraId="1E365384" w14:textId="3F29AA53" w:rsidR="00C15FF2" w:rsidRPr="00B45186" w:rsidRDefault="008A2AE2" w:rsidP="008A2AE2">
      <w:pPr>
        <w:pStyle w:val="NormalWeb"/>
        <w:numPr>
          <w:ilvl w:val="0"/>
          <w:numId w:val="3"/>
        </w:numPr>
      </w:pPr>
      <w:r w:rsidRPr="001B6237">
        <w:rPr>
          <w:rStyle w:val="span"/>
          <w:rFonts w:asciiTheme="minorHAnsi" w:eastAsia="Century Gothic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01867E" wp14:editId="725B3191">
                <wp:simplePos x="0" y="0"/>
                <wp:positionH relativeFrom="margin">
                  <wp:align>left</wp:align>
                </wp:positionH>
                <wp:positionV relativeFrom="paragraph">
                  <wp:posOffset>344170</wp:posOffset>
                </wp:positionV>
                <wp:extent cx="6788150" cy="12700"/>
                <wp:effectExtent l="0" t="0" r="31750" b="25400"/>
                <wp:wrapNone/>
                <wp:docPr id="20618589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8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D7295" id="Straight Connector 2" o:spid="_x0000_s1026" style="position:absolute;flip:y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7.1pt" to="534.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" strokecolor="#4579b8 [3044]">
                <w10:wrap anchorx="margin"/>
              </v:line>
            </w:pict>
          </mc:Fallback>
        </mc:AlternateContent>
      </w:r>
      <w:r w:rsidR="00C15FF2" w:rsidRPr="00B45186">
        <w:t>AWS Certified Cloud Practitioner (CLF-C02)</w:t>
      </w:r>
      <w:r w:rsidR="003D4EC7">
        <w:t xml:space="preserve">, </w:t>
      </w:r>
      <w:r w:rsidR="003857F6">
        <w:t>Issued 2023</w:t>
      </w:r>
    </w:p>
    <w:p w14:paraId="4BE592F6" w14:textId="0A528232" w:rsidR="0056340E" w:rsidRPr="001B6237" w:rsidRDefault="000B2F68">
      <w:pPr>
        <w:pStyle w:val="divdocumentdivsectiontitle"/>
        <w:pBdr>
          <w:top w:val="none" w:sz="0" w:space="7" w:color="auto"/>
          <w:bottom w:val="none" w:sz="0" w:space="7" w:color="auto"/>
        </w:pBdr>
        <w:spacing w:before="300"/>
        <w:rPr>
          <w:rStyle w:val="span"/>
          <w:rFonts w:asciiTheme="minorHAnsi" w:eastAsia="Century Gothic" w:hAnsiTheme="minorHAnsi" w:cstheme="minorHAnsi"/>
          <w:sz w:val="28"/>
          <w:szCs w:val="28"/>
        </w:rPr>
      </w:pPr>
      <w:r w:rsidRPr="001B6237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PROFESSIONAL</w:t>
      </w:r>
      <w:r w:rsidR="001B6237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 xml:space="preserve"> </w:t>
      </w:r>
      <w:r w:rsidR="001B6237" w:rsidRPr="001B6237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EXPERIENCE</w:t>
      </w:r>
    </w:p>
    <w:p w14:paraId="1A73DC19" w14:textId="09AC91B3" w:rsidR="00372894" w:rsidRPr="0069242B" w:rsidRDefault="00372894" w:rsidP="00394A6A">
      <w:pPr>
        <w:pStyle w:val="divdocumentsinglecolumn"/>
        <w:spacing w:line="320" w:lineRule="atLeast"/>
        <w:rPr>
          <w:rStyle w:val="span"/>
          <w:rFonts w:eastAsia="Century Gothic"/>
          <w:b/>
          <w:bCs/>
          <w:color w:val="333333"/>
          <w:sz w:val="28"/>
          <w:szCs w:val="28"/>
        </w:rPr>
      </w:pPr>
      <w:r w:rsidRPr="0069242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Senior </w:t>
      </w:r>
      <w:r w:rsidR="0065314B" w:rsidRPr="0069242B">
        <w:rPr>
          <w:rStyle w:val="span"/>
          <w:rFonts w:eastAsia="Century Gothic"/>
          <w:b/>
          <w:bCs/>
          <w:color w:val="333333"/>
          <w:sz w:val="28"/>
          <w:szCs w:val="28"/>
        </w:rPr>
        <w:t>Big Data Engineer</w:t>
      </w:r>
      <w:r w:rsidR="008E4A3B" w:rsidRPr="0069242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</w:t>
      </w:r>
      <w:r w:rsidR="006141EC" w:rsidRPr="0069242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                                     </w:t>
      </w:r>
      <w:r w:rsidR="005863E2" w:rsidRPr="0069242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                            </w:t>
      </w:r>
      <w:r w:rsidR="0069242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 </w:t>
      </w:r>
      <w:r w:rsidR="0065314B" w:rsidRPr="0069242B">
        <w:rPr>
          <w:rStyle w:val="span"/>
          <w:rFonts w:eastAsia="Century Gothic"/>
          <w:b/>
          <w:bCs/>
          <w:color w:val="333333"/>
          <w:sz w:val="28"/>
          <w:szCs w:val="28"/>
        </w:rPr>
        <w:t>May</w:t>
      </w:r>
      <w:r w:rsidRPr="0069242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2022</w:t>
      </w:r>
      <w:r w:rsidR="0065314B" w:rsidRPr="0069242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– Dec 2024</w:t>
      </w:r>
    </w:p>
    <w:p w14:paraId="71690F70" w14:textId="392F1E49" w:rsidR="005863E2" w:rsidRPr="007B01E3" w:rsidRDefault="005863E2" w:rsidP="00394A6A">
      <w:pPr>
        <w:pStyle w:val="divdocumentsinglecolumn"/>
        <w:spacing w:line="320" w:lineRule="atLeast"/>
        <w:rPr>
          <w:rStyle w:val="span"/>
          <w:rFonts w:eastAsia="Century Gothic"/>
          <w:color w:val="333333"/>
        </w:rPr>
      </w:pPr>
      <w:r w:rsidRPr="007B01E3">
        <w:rPr>
          <w:rStyle w:val="span"/>
          <w:rFonts w:eastAsia="Century Gothic"/>
          <w:color w:val="333333"/>
        </w:rPr>
        <w:t>Nissan Digital</w:t>
      </w:r>
      <w:r w:rsidR="00095487" w:rsidRPr="007B01E3">
        <w:rPr>
          <w:rStyle w:val="span"/>
          <w:rFonts w:eastAsia="Century Gothic"/>
          <w:color w:val="333333"/>
        </w:rPr>
        <w:t xml:space="preserve"> </w:t>
      </w:r>
      <w:r w:rsidR="00C40F65" w:rsidRPr="007B01E3">
        <w:rPr>
          <w:rStyle w:val="span"/>
          <w:rFonts w:eastAsia="Century Gothic"/>
          <w:color w:val="333333"/>
        </w:rPr>
        <w:t>India LLP</w:t>
      </w:r>
      <w:r w:rsidR="00462541" w:rsidRPr="007B01E3">
        <w:rPr>
          <w:rStyle w:val="span"/>
          <w:rFonts w:eastAsia="Century Gothic"/>
          <w:color w:val="333333"/>
        </w:rPr>
        <w:t xml:space="preserve">   </w:t>
      </w:r>
      <w:r w:rsidR="00095487" w:rsidRPr="007B01E3">
        <w:rPr>
          <w:rStyle w:val="span"/>
          <w:rFonts w:eastAsia="Century Gothic"/>
          <w:color w:val="333333"/>
        </w:rPr>
        <w:t xml:space="preserve">                                                                                         Trivandrum,</w:t>
      </w:r>
      <w:r w:rsidRPr="007B01E3">
        <w:rPr>
          <w:rStyle w:val="span"/>
          <w:rFonts w:eastAsia="Century Gothic"/>
          <w:color w:val="333333"/>
        </w:rPr>
        <w:t xml:space="preserve"> India</w:t>
      </w:r>
    </w:p>
    <w:p w14:paraId="16473C1A" w14:textId="57602CAC" w:rsidR="00D2689B" w:rsidRDefault="00D2689B" w:rsidP="00F15389">
      <w:pPr>
        <w:pStyle w:val="NormalWeb"/>
        <w:numPr>
          <w:ilvl w:val="0"/>
          <w:numId w:val="3"/>
        </w:numPr>
      </w:pPr>
      <w:r w:rsidRPr="007B01E3">
        <w:t xml:space="preserve">Engineered and maintained </w:t>
      </w:r>
      <w:r w:rsidR="00400B00">
        <w:t xml:space="preserve">scalable </w:t>
      </w:r>
      <w:r w:rsidRPr="007B01E3">
        <w:t xml:space="preserve">ETL pipelines </w:t>
      </w:r>
      <w:r w:rsidR="00913843" w:rsidRPr="007B01E3">
        <w:t xml:space="preserve">for </w:t>
      </w:r>
      <w:r w:rsidR="0037614F" w:rsidRPr="0037614F">
        <w:t>sales analysis, dealer performance</w:t>
      </w:r>
      <w:r w:rsidR="00C93ADE">
        <w:t xml:space="preserve"> and</w:t>
      </w:r>
      <w:r w:rsidR="0037614F" w:rsidRPr="0037614F">
        <w:t xml:space="preserve"> aftersales service</w:t>
      </w:r>
      <w:r w:rsidR="00F15389">
        <w:t xml:space="preserve"> </w:t>
      </w:r>
      <w:r w:rsidRPr="007B01E3">
        <w:t xml:space="preserve">using </w:t>
      </w:r>
      <w:r w:rsidR="00C93ADE">
        <w:t xml:space="preserve">Amazon </w:t>
      </w:r>
      <w:r w:rsidR="00724D06">
        <w:t xml:space="preserve">S3 data lake, </w:t>
      </w:r>
      <w:r w:rsidRPr="007B01E3">
        <w:t xml:space="preserve">AWS Glue, </w:t>
      </w:r>
      <w:r w:rsidR="008174E7">
        <w:t>EMR</w:t>
      </w:r>
      <w:r w:rsidR="00F326FB">
        <w:t xml:space="preserve">, </w:t>
      </w:r>
      <w:proofErr w:type="spellStart"/>
      <w:r w:rsidR="007739CB">
        <w:t>PySpark</w:t>
      </w:r>
      <w:proofErr w:type="spellEnd"/>
      <w:r w:rsidR="001C376F">
        <w:t xml:space="preserve">, </w:t>
      </w:r>
      <w:r w:rsidR="00A30FD6">
        <w:t xml:space="preserve">Snowflake or </w:t>
      </w:r>
      <w:r w:rsidR="00E926E9">
        <w:t xml:space="preserve">Redshift </w:t>
      </w:r>
      <w:r w:rsidRPr="007B01E3">
        <w:t xml:space="preserve">and </w:t>
      </w:r>
      <w:r w:rsidR="001C376F">
        <w:t>Airflow</w:t>
      </w:r>
      <w:r w:rsidRPr="007B01E3">
        <w:t xml:space="preserve"> — improving data delivery efficiency by 35% and reducing latency across cross-functional reporting systems.</w:t>
      </w:r>
    </w:p>
    <w:p w14:paraId="699CC9CC" w14:textId="00252C8B" w:rsidR="00683ABB" w:rsidRPr="00683ABB" w:rsidRDefault="00683ABB" w:rsidP="007B01E3">
      <w:pPr>
        <w:pStyle w:val="NormalWeb"/>
        <w:numPr>
          <w:ilvl w:val="0"/>
          <w:numId w:val="3"/>
        </w:numPr>
      </w:pPr>
      <w:r w:rsidRPr="00683ABB">
        <w:rPr>
          <w:lang w:val="en-US"/>
        </w:rPr>
        <w:t xml:space="preserve">Built </w:t>
      </w:r>
      <w:r w:rsidRPr="00DA237A">
        <w:rPr>
          <w:lang w:val="en-US"/>
        </w:rPr>
        <w:t>AWS D</w:t>
      </w:r>
      <w:r w:rsidR="004A3137">
        <w:rPr>
          <w:lang w:val="en-US"/>
        </w:rPr>
        <w:t xml:space="preserve">ata </w:t>
      </w:r>
      <w:r w:rsidRPr="00DA237A">
        <w:rPr>
          <w:lang w:val="en-US"/>
        </w:rPr>
        <w:t>M</w:t>
      </w:r>
      <w:r w:rsidR="004A3137">
        <w:rPr>
          <w:lang w:val="en-US"/>
        </w:rPr>
        <w:t xml:space="preserve">igration </w:t>
      </w:r>
      <w:r w:rsidRPr="00DA237A">
        <w:rPr>
          <w:lang w:val="en-US"/>
        </w:rPr>
        <w:t>S</w:t>
      </w:r>
      <w:r w:rsidR="004A3137">
        <w:rPr>
          <w:lang w:val="en-US"/>
        </w:rPr>
        <w:t>ervice (DMS)</w:t>
      </w:r>
      <w:r w:rsidRPr="00DA237A">
        <w:rPr>
          <w:lang w:val="en-US"/>
        </w:rPr>
        <w:t xml:space="preserve"> CDC pipelines</w:t>
      </w:r>
      <w:r w:rsidRPr="00683ABB">
        <w:rPr>
          <w:lang w:val="en-US"/>
        </w:rPr>
        <w:t xml:space="preserve"> to ingest Oracle </w:t>
      </w:r>
      <w:r w:rsidR="00E10976" w:rsidRPr="00E10976">
        <w:rPr>
          <w:lang w:val="en-US"/>
        </w:rPr>
        <w:t>Dealer Management System</w:t>
      </w:r>
      <w:r w:rsidR="00E10976">
        <w:rPr>
          <w:lang w:val="en-US"/>
        </w:rPr>
        <w:t xml:space="preserve"> </w:t>
      </w:r>
      <w:r w:rsidRPr="00683ABB">
        <w:rPr>
          <w:lang w:val="en-US"/>
        </w:rPr>
        <w:t>transactional data into S3 with near-real-time updates</w:t>
      </w:r>
      <w:r w:rsidR="000A5A97">
        <w:rPr>
          <w:lang w:val="en-US"/>
        </w:rPr>
        <w:t xml:space="preserve">, </w:t>
      </w:r>
      <w:r w:rsidR="000A5A97" w:rsidRPr="000A5A97">
        <w:rPr>
          <w:lang w:val="en-US"/>
        </w:rPr>
        <w:t>enabling timely analytics and downstream processing.</w:t>
      </w:r>
    </w:p>
    <w:p w14:paraId="12A42850" w14:textId="18601482" w:rsidR="00AB5D01" w:rsidRPr="007B01E3" w:rsidRDefault="00F85D8A" w:rsidP="007B01E3">
      <w:pPr>
        <w:pStyle w:val="NormalWeb"/>
        <w:numPr>
          <w:ilvl w:val="0"/>
          <w:numId w:val="3"/>
        </w:numPr>
      </w:pPr>
      <w:r w:rsidRPr="007B01E3">
        <w:lastRenderedPageBreak/>
        <w:t xml:space="preserve">Designed and implemented a CI/CD framework for Talend Open Studio using AWS </w:t>
      </w:r>
      <w:r w:rsidR="000A5A97">
        <w:t xml:space="preserve">services </w:t>
      </w:r>
      <w:r w:rsidRPr="007B01E3">
        <w:t>and Bitbucket, automat</w:t>
      </w:r>
      <w:r w:rsidR="00A05622" w:rsidRPr="007B01E3">
        <w:t>ing</w:t>
      </w:r>
      <w:r w:rsidRPr="007B01E3">
        <w:t xml:space="preserve"> </w:t>
      </w:r>
      <w:r w:rsidR="000A5A97">
        <w:t xml:space="preserve">job </w:t>
      </w:r>
      <w:r w:rsidRPr="007B01E3">
        <w:t>deployments</w:t>
      </w:r>
      <w:r w:rsidR="00D66E1D">
        <w:t>,</w:t>
      </w:r>
      <w:r w:rsidR="00D66E1D" w:rsidRPr="00D66E1D">
        <w:rPr>
          <w:lang w:val="en-US" w:eastAsia="en-US"/>
        </w:rPr>
        <w:t xml:space="preserve"> </w:t>
      </w:r>
      <w:r w:rsidR="00D66E1D" w:rsidRPr="00D66E1D">
        <w:rPr>
          <w:lang w:val="en-US"/>
        </w:rPr>
        <w:t>optimizing version control</w:t>
      </w:r>
      <w:r w:rsidR="004104A8">
        <w:rPr>
          <w:lang w:val="en-US"/>
        </w:rPr>
        <w:t>,</w:t>
      </w:r>
      <w:r w:rsidR="00D66E1D">
        <w:rPr>
          <w:lang w:val="en-US"/>
        </w:rPr>
        <w:t xml:space="preserve"> </w:t>
      </w:r>
      <w:r w:rsidRPr="007B01E3">
        <w:t>and significantly reduc</w:t>
      </w:r>
      <w:r w:rsidR="00A05622" w:rsidRPr="007B01E3">
        <w:t>ing</w:t>
      </w:r>
      <w:r w:rsidRPr="007B01E3">
        <w:t xml:space="preserve"> </w:t>
      </w:r>
      <w:r w:rsidR="0040624B" w:rsidRPr="007B01E3">
        <w:t>repository</w:t>
      </w:r>
      <w:r w:rsidRPr="007B01E3">
        <w:t xml:space="preserve"> storage usage</w:t>
      </w:r>
      <w:r w:rsidR="004104A8">
        <w:t>.</w:t>
      </w:r>
    </w:p>
    <w:p w14:paraId="7336C0EA" w14:textId="76420F70" w:rsidR="0033528B" w:rsidRPr="007B01E3" w:rsidRDefault="007863F2" w:rsidP="007B01E3">
      <w:pPr>
        <w:pStyle w:val="NormalWeb"/>
        <w:numPr>
          <w:ilvl w:val="0"/>
          <w:numId w:val="3"/>
        </w:numPr>
      </w:pPr>
      <w:r w:rsidRPr="007B01E3">
        <w:t xml:space="preserve">Researched and </w:t>
      </w:r>
      <w:r w:rsidR="00643654">
        <w:t>implemented</w:t>
      </w:r>
      <w:r w:rsidR="0033528B" w:rsidRPr="007B01E3">
        <w:t xml:space="preserve"> cost-</w:t>
      </w:r>
      <w:r w:rsidR="00314FD5" w:rsidRPr="007B01E3">
        <w:t>optimized</w:t>
      </w:r>
      <w:r w:rsidR="0033528B" w:rsidRPr="007B01E3">
        <w:t xml:space="preserve"> </w:t>
      </w:r>
      <w:r w:rsidR="008F04D7" w:rsidRPr="007B01E3">
        <w:t xml:space="preserve">and intelligent </w:t>
      </w:r>
      <w:r w:rsidR="004104A8">
        <w:t xml:space="preserve">data </w:t>
      </w:r>
      <w:r w:rsidR="0033528B" w:rsidRPr="007B01E3">
        <w:t xml:space="preserve">solutions </w:t>
      </w:r>
      <w:r w:rsidR="00E836C5" w:rsidRPr="007B01E3">
        <w:t xml:space="preserve">using AWS </w:t>
      </w:r>
      <w:r w:rsidR="009A1F7E" w:rsidRPr="007B01E3">
        <w:t xml:space="preserve">AI/ML </w:t>
      </w:r>
      <w:r w:rsidR="00E836C5" w:rsidRPr="007B01E3">
        <w:t>S</w:t>
      </w:r>
      <w:r w:rsidR="0091339E" w:rsidRPr="007B01E3">
        <w:t xml:space="preserve">ervices </w:t>
      </w:r>
      <w:r w:rsidR="00903AFD">
        <w:t>(</w:t>
      </w:r>
      <w:r w:rsidR="00B576FA">
        <w:t>Bedrock, Sage</w:t>
      </w:r>
      <w:r w:rsidR="00025902">
        <w:t>M</w:t>
      </w:r>
      <w:r w:rsidR="00B576FA">
        <w:t xml:space="preserve">aker, </w:t>
      </w:r>
      <w:proofErr w:type="spellStart"/>
      <w:r w:rsidR="00B576FA">
        <w:t>Textract</w:t>
      </w:r>
      <w:proofErr w:type="spellEnd"/>
      <w:r w:rsidR="00B576FA">
        <w:t xml:space="preserve">, Comprehend, Transcribe </w:t>
      </w:r>
      <w:r w:rsidR="00903AFD">
        <w:t>etc.)</w:t>
      </w:r>
      <w:r w:rsidR="00B576FA">
        <w:t xml:space="preserve"> </w:t>
      </w:r>
      <w:r w:rsidR="0033528B" w:rsidRPr="007B01E3">
        <w:t xml:space="preserve">for </w:t>
      </w:r>
      <w:r w:rsidR="00F36B18" w:rsidRPr="007B01E3">
        <w:t>organizational a</w:t>
      </w:r>
      <w:r w:rsidR="007F48B8" w:rsidRPr="007B01E3">
        <w:t xml:space="preserve">s well as </w:t>
      </w:r>
      <w:r w:rsidR="0033528B" w:rsidRPr="007B01E3">
        <w:t>enterprise data integration</w:t>
      </w:r>
      <w:r w:rsidR="007F48B8" w:rsidRPr="007B01E3">
        <w:t xml:space="preserve"> and </w:t>
      </w:r>
      <w:r w:rsidR="0033528B" w:rsidRPr="007B01E3">
        <w:t>analytics projects</w:t>
      </w:r>
      <w:r w:rsidR="008A13CA">
        <w:t>.</w:t>
      </w:r>
    </w:p>
    <w:p w14:paraId="07A34AD9" w14:textId="3618A390" w:rsidR="004A2C26" w:rsidRPr="008A2AE2" w:rsidRDefault="00BF0985" w:rsidP="008A2AE2">
      <w:pPr>
        <w:pStyle w:val="NormalWeb"/>
        <w:numPr>
          <w:ilvl w:val="0"/>
          <w:numId w:val="3"/>
        </w:numPr>
        <w:rPr>
          <w:rStyle w:val="span"/>
        </w:rPr>
      </w:pPr>
      <w:r w:rsidRPr="007B01E3">
        <w:t xml:space="preserve">Mentored and trained data engineering team members, </w:t>
      </w:r>
      <w:r w:rsidR="00FC1502" w:rsidRPr="007B01E3">
        <w:t>led peer code reviews, and contributed to the hiring process by evaluating technical candidates during recruitment drives.</w:t>
      </w:r>
    </w:p>
    <w:p w14:paraId="115617DC" w14:textId="35614608" w:rsidR="00535406" w:rsidRPr="007066F9" w:rsidRDefault="00166ABA" w:rsidP="0098324C">
      <w:pPr>
        <w:pStyle w:val="divdocumentsinglecolumn"/>
        <w:spacing w:line="320" w:lineRule="atLeast"/>
        <w:rPr>
          <w:rStyle w:val="span"/>
          <w:rFonts w:eastAsia="Century Gothic"/>
          <w:b/>
          <w:bCs/>
          <w:color w:val="333333"/>
          <w:sz w:val="28"/>
          <w:szCs w:val="28"/>
        </w:rPr>
      </w:pPr>
      <w:r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>Technology Analyst</w:t>
      </w:r>
      <w:r w:rsidR="007A30F5"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</w:t>
      </w:r>
      <w:r w:rsidR="005863E2"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                                                                              </w:t>
      </w:r>
      <w:r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>Jul</w:t>
      </w:r>
      <w:r w:rsidR="007A30F5"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20</w:t>
      </w:r>
      <w:r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>20</w:t>
      </w:r>
      <w:r w:rsidR="00BE34B5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</w:t>
      </w:r>
      <w:r w:rsidR="007A30F5"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>-</w:t>
      </w:r>
      <w:r w:rsidR="00BE34B5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</w:t>
      </w:r>
      <w:r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>Ma</w:t>
      </w:r>
      <w:r w:rsidR="00A94C17"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>y 2022</w:t>
      </w:r>
      <w:r w:rsidR="0098324C" w:rsidRPr="007066F9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 </w:t>
      </w:r>
    </w:p>
    <w:p w14:paraId="74A69FBD" w14:textId="4EB7D296" w:rsidR="005863E2" w:rsidRPr="007066F9" w:rsidRDefault="00CF3A61" w:rsidP="0098324C">
      <w:pPr>
        <w:pStyle w:val="divdocumentsinglecolumn"/>
        <w:spacing w:line="320" w:lineRule="atLeast"/>
        <w:rPr>
          <w:rFonts w:eastAsia="Century Gothic"/>
          <w:color w:val="333333"/>
        </w:rPr>
      </w:pPr>
      <w:r w:rsidRPr="007066F9">
        <w:rPr>
          <w:rStyle w:val="span"/>
          <w:rFonts w:eastAsia="Century Gothic"/>
          <w:color w:val="333333"/>
        </w:rPr>
        <w:t>I</w:t>
      </w:r>
      <w:r w:rsidR="005863E2" w:rsidRPr="007066F9">
        <w:rPr>
          <w:rStyle w:val="span"/>
          <w:rFonts w:eastAsia="Century Gothic"/>
          <w:color w:val="333333"/>
        </w:rPr>
        <w:t>nfosys Limited</w:t>
      </w:r>
      <w:r w:rsidR="00462541" w:rsidRPr="007066F9">
        <w:rPr>
          <w:rStyle w:val="span"/>
          <w:rFonts w:eastAsia="Century Gothic"/>
          <w:color w:val="333333"/>
        </w:rPr>
        <w:t xml:space="preserve">                                                                                                           Trivandrum, </w:t>
      </w:r>
      <w:r w:rsidR="005863E2" w:rsidRPr="007066F9">
        <w:rPr>
          <w:rStyle w:val="span"/>
          <w:rFonts w:eastAsia="Century Gothic"/>
          <w:color w:val="333333"/>
        </w:rPr>
        <w:t>India</w:t>
      </w:r>
    </w:p>
    <w:p w14:paraId="25830CD4" w14:textId="79EF429D" w:rsidR="008B76D3" w:rsidRPr="004C659F" w:rsidRDefault="0035131E" w:rsidP="001131EC">
      <w:pPr>
        <w:pStyle w:val="NormalWeb"/>
        <w:numPr>
          <w:ilvl w:val="0"/>
          <w:numId w:val="3"/>
        </w:numPr>
      </w:pPr>
      <w:r w:rsidRPr="0035131E">
        <w:rPr>
          <w:lang w:val="en-US"/>
        </w:rPr>
        <w:t xml:space="preserve">Designed and implemented </w:t>
      </w:r>
      <w:r w:rsidR="008B76D3" w:rsidRPr="008B76D3">
        <w:rPr>
          <w:lang w:val="en-US"/>
        </w:rPr>
        <w:t>ETL solutions</w:t>
      </w:r>
      <w:r w:rsidR="00044D8F">
        <w:rPr>
          <w:lang w:val="en-US"/>
        </w:rPr>
        <w:t xml:space="preserve"> using AWS</w:t>
      </w:r>
      <w:r w:rsidR="00931FDA">
        <w:rPr>
          <w:lang w:val="en-US"/>
        </w:rPr>
        <w:t xml:space="preserve"> </w:t>
      </w:r>
      <w:r w:rsidR="00195CC4">
        <w:rPr>
          <w:lang w:val="en-US"/>
        </w:rPr>
        <w:t>(S3</w:t>
      </w:r>
      <w:r w:rsidRPr="008B76D3">
        <w:rPr>
          <w:lang w:val="en-US"/>
        </w:rPr>
        <w:t>, Lambda, AWS Glue</w:t>
      </w:r>
      <w:r w:rsidR="00195CC4">
        <w:rPr>
          <w:lang w:val="en-US"/>
        </w:rPr>
        <w:t xml:space="preserve">, </w:t>
      </w:r>
      <w:r w:rsidRPr="008B76D3">
        <w:rPr>
          <w:lang w:val="en-US"/>
        </w:rPr>
        <w:t>Athena</w:t>
      </w:r>
      <w:r w:rsidR="00C2533F">
        <w:rPr>
          <w:lang w:val="en-US"/>
        </w:rPr>
        <w:t>, Cloud</w:t>
      </w:r>
      <w:r w:rsidR="00931FDA">
        <w:rPr>
          <w:lang w:val="en-US"/>
        </w:rPr>
        <w:t>W</w:t>
      </w:r>
      <w:r w:rsidR="00C2533F">
        <w:rPr>
          <w:lang w:val="en-US"/>
        </w:rPr>
        <w:t>atch</w:t>
      </w:r>
      <w:r w:rsidR="00195CC4">
        <w:rPr>
          <w:lang w:val="en-US"/>
        </w:rPr>
        <w:t>)</w:t>
      </w:r>
      <w:r w:rsidR="00931FDA">
        <w:rPr>
          <w:lang w:val="en-US"/>
        </w:rPr>
        <w:t xml:space="preserve"> and </w:t>
      </w:r>
      <w:r w:rsidR="00C2533F">
        <w:rPr>
          <w:lang w:val="en-US"/>
        </w:rPr>
        <w:t xml:space="preserve">Kafka </w:t>
      </w:r>
      <w:r w:rsidRPr="0035131E">
        <w:rPr>
          <w:lang w:val="en-US"/>
        </w:rPr>
        <w:t xml:space="preserve">to ingest and </w:t>
      </w:r>
      <w:r w:rsidRPr="008B76D3">
        <w:rPr>
          <w:lang w:val="en-US"/>
        </w:rPr>
        <w:t>process high-volume NBN network telemetry and operational data, improving data reliability, observability, and fault detection</w:t>
      </w:r>
      <w:r w:rsidRPr="0035131E">
        <w:rPr>
          <w:lang w:val="en-US"/>
        </w:rPr>
        <w:t xml:space="preserve"> </w:t>
      </w:r>
      <w:r w:rsidR="00931FDA">
        <w:rPr>
          <w:lang w:val="en-US"/>
        </w:rPr>
        <w:t>through</w:t>
      </w:r>
      <w:r w:rsidR="002C2370">
        <w:rPr>
          <w:lang w:val="en-US"/>
        </w:rPr>
        <w:t xml:space="preserve"> </w:t>
      </w:r>
      <w:r w:rsidR="007636E1">
        <w:rPr>
          <w:lang w:val="en-US"/>
        </w:rPr>
        <w:t xml:space="preserve">automated </w:t>
      </w:r>
      <w:r w:rsidR="002C2370">
        <w:rPr>
          <w:lang w:val="en-US"/>
        </w:rPr>
        <w:t xml:space="preserve">logging and monitoring </w:t>
      </w:r>
      <w:r w:rsidRPr="0035131E">
        <w:rPr>
          <w:lang w:val="en-US"/>
        </w:rPr>
        <w:t xml:space="preserve">across analytics pipelines. </w:t>
      </w:r>
    </w:p>
    <w:p w14:paraId="571B07D6" w14:textId="0B82A233" w:rsidR="00F5166C" w:rsidRDefault="00F5166C" w:rsidP="004C659F">
      <w:pPr>
        <w:pStyle w:val="NormalWeb"/>
        <w:numPr>
          <w:ilvl w:val="0"/>
          <w:numId w:val="3"/>
        </w:numPr>
      </w:pPr>
      <w:r w:rsidRPr="00F5166C">
        <w:rPr>
          <w:lang w:val="en-US"/>
        </w:rPr>
        <w:t>Designed and managed Amazon S3 buckets and external stages</w:t>
      </w:r>
      <w:r w:rsidR="003D6FFB">
        <w:rPr>
          <w:lang w:val="en-US"/>
        </w:rPr>
        <w:t xml:space="preserve"> in Snowflake</w:t>
      </w:r>
      <w:r w:rsidRPr="00F5166C">
        <w:rPr>
          <w:lang w:val="en-US"/>
        </w:rPr>
        <w:t xml:space="preserve">, built event-driven </w:t>
      </w:r>
      <w:proofErr w:type="spellStart"/>
      <w:r w:rsidRPr="00F5166C">
        <w:rPr>
          <w:lang w:val="en-US"/>
        </w:rPr>
        <w:t>Snowpipe</w:t>
      </w:r>
      <w:proofErr w:type="spellEnd"/>
      <w:r w:rsidRPr="00F5166C">
        <w:rPr>
          <w:lang w:val="en-US"/>
        </w:rPr>
        <w:t xml:space="preserve"> pipelines for ingestion into Snowflake, optimized performance through Parquet standardization to reduce compute costs, and implemented Secure Data Sharing </w:t>
      </w:r>
      <w:r w:rsidR="003D6FFB">
        <w:rPr>
          <w:lang w:val="en-US"/>
        </w:rPr>
        <w:t xml:space="preserve">in Snowflake </w:t>
      </w:r>
      <w:r w:rsidRPr="00F5166C">
        <w:rPr>
          <w:lang w:val="en-US"/>
        </w:rPr>
        <w:t>to enable governed, read-only access without data replication.</w:t>
      </w:r>
    </w:p>
    <w:p w14:paraId="623E63BB" w14:textId="4F666FC4" w:rsidR="004C659F" w:rsidRPr="008B76D3" w:rsidRDefault="004C659F" w:rsidP="004C659F">
      <w:pPr>
        <w:pStyle w:val="NormalWeb"/>
        <w:numPr>
          <w:ilvl w:val="0"/>
          <w:numId w:val="3"/>
        </w:numPr>
      </w:pPr>
      <w:r w:rsidRPr="00170CF0">
        <w:t xml:space="preserve">Developed and deployed an </w:t>
      </w:r>
      <w:r w:rsidRPr="00DB07C3">
        <w:rPr>
          <w:rStyle w:val="Strong"/>
          <w:b w:val="0"/>
          <w:bCs w:val="0"/>
        </w:rPr>
        <w:t>ML-based ticket prediction system</w:t>
      </w:r>
      <w:r w:rsidRPr="00DB07C3">
        <w:rPr>
          <w:b/>
          <w:bCs/>
        </w:rPr>
        <w:t xml:space="preserve"> </w:t>
      </w:r>
      <w:r w:rsidRPr="00DB07C3">
        <w:t>in</w:t>
      </w:r>
      <w:r w:rsidRPr="00DB07C3">
        <w:rPr>
          <w:b/>
          <w:bCs/>
        </w:rPr>
        <w:t xml:space="preserve"> </w:t>
      </w:r>
      <w:r w:rsidRPr="00DB07C3">
        <w:rPr>
          <w:rStyle w:val="Strong"/>
          <w:b w:val="0"/>
          <w:bCs w:val="0"/>
        </w:rPr>
        <w:t>Python</w:t>
      </w:r>
      <w:r w:rsidRPr="00170CF0">
        <w:t xml:space="preserve">, reducing issue resolution time by </w:t>
      </w:r>
      <w:r w:rsidRPr="00DB07C3">
        <w:rPr>
          <w:rStyle w:val="Strong"/>
          <w:b w:val="0"/>
          <w:bCs w:val="0"/>
        </w:rPr>
        <w:t>28</w:t>
      </w:r>
      <w:r w:rsidRPr="00170CF0">
        <w:rPr>
          <w:rStyle w:val="Strong"/>
        </w:rPr>
        <w:t>%</w:t>
      </w:r>
      <w:r w:rsidRPr="00170CF0">
        <w:t xml:space="preserve"> and improving operational throughput.</w:t>
      </w:r>
    </w:p>
    <w:p w14:paraId="27C954DC" w14:textId="77777777" w:rsidR="00C52A7C" w:rsidRPr="002350D0" w:rsidRDefault="00F24BB6" w:rsidP="002350D0">
      <w:pPr>
        <w:pStyle w:val="divdocumentsinglecolumn"/>
        <w:spacing w:line="320" w:lineRule="atLeast"/>
        <w:rPr>
          <w:rStyle w:val="span"/>
          <w:rFonts w:eastAsia="Century Gothic"/>
          <w:b/>
          <w:bCs/>
          <w:color w:val="333333"/>
          <w:sz w:val="28"/>
          <w:szCs w:val="28"/>
        </w:rPr>
      </w:pPr>
      <w:r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>Software Developer</w:t>
      </w:r>
      <w:r w:rsidR="00B86D58"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   </w:t>
      </w:r>
      <w:r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</w:t>
      </w:r>
      <w:r w:rsidR="00B86D58"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                                                                       </w:t>
      </w:r>
      <w:r w:rsidR="007A30F5"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>A</w:t>
      </w:r>
      <w:r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ug </w:t>
      </w:r>
      <w:r w:rsidR="007A30F5"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>20</w:t>
      </w:r>
      <w:r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>1</w:t>
      </w:r>
      <w:r w:rsidR="00E158F3"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>6</w:t>
      </w:r>
      <w:r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–</w:t>
      </w:r>
      <w:r w:rsidR="007A30F5"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</w:t>
      </w:r>
      <w:r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April </w:t>
      </w:r>
      <w:r w:rsidR="007A30F5"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>201</w:t>
      </w:r>
      <w:r w:rsidRPr="002350D0">
        <w:rPr>
          <w:rStyle w:val="span"/>
          <w:rFonts w:eastAsia="Century Gothic"/>
          <w:b/>
          <w:bCs/>
          <w:color w:val="333333"/>
          <w:sz w:val="28"/>
          <w:szCs w:val="28"/>
        </w:rPr>
        <w:t>9</w:t>
      </w:r>
    </w:p>
    <w:p w14:paraId="1A80F745" w14:textId="3710076B" w:rsidR="00B86D58" w:rsidRPr="00263830" w:rsidRDefault="00B86D58" w:rsidP="002350D0">
      <w:pPr>
        <w:pStyle w:val="divdocumentsinglecolumn"/>
        <w:spacing w:line="320" w:lineRule="atLeast"/>
        <w:rPr>
          <w:rStyle w:val="span"/>
          <w:rFonts w:eastAsia="Century Gothic"/>
          <w:color w:val="333333"/>
        </w:rPr>
      </w:pPr>
      <w:proofErr w:type="spellStart"/>
      <w:r w:rsidRPr="00263830">
        <w:rPr>
          <w:rStyle w:val="span"/>
          <w:rFonts w:eastAsia="Century Gothic"/>
          <w:color w:val="333333"/>
        </w:rPr>
        <w:t>ZkTeco</w:t>
      </w:r>
      <w:proofErr w:type="spellEnd"/>
      <w:r w:rsidRPr="00263830">
        <w:rPr>
          <w:rStyle w:val="span"/>
          <w:rFonts w:eastAsia="Century Gothic"/>
          <w:color w:val="333333"/>
        </w:rPr>
        <w:t xml:space="preserve"> Security LLC</w:t>
      </w:r>
      <w:r w:rsidR="00FB26AD" w:rsidRPr="00263830">
        <w:rPr>
          <w:rStyle w:val="span"/>
          <w:rFonts w:eastAsia="Century Gothic"/>
          <w:color w:val="333333"/>
        </w:rPr>
        <w:t xml:space="preserve">                                                                                              </w:t>
      </w:r>
      <w:r w:rsidRPr="00263830">
        <w:rPr>
          <w:rStyle w:val="span"/>
          <w:rFonts w:eastAsia="Century Gothic"/>
          <w:color w:val="333333"/>
        </w:rPr>
        <w:t>Dubai, U.A.E</w:t>
      </w:r>
    </w:p>
    <w:p w14:paraId="4C13C6FE" w14:textId="79B156A2" w:rsidR="00FE67D4" w:rsidRPr="0000076A" w:rsidRDefault="001F2B3E" w:rsidP="00FE67D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F2B3E">
        <w:rPr>
          <w:rFonts w:asciiTheme="minorHAnsi" w:hAnsiTheme="minorHAnsi" w:cstheme="minorHAnsi"/>
          <w:lang w:val="en-US"/>
        </w:rPr>
        <w:t>Developed and deployed a web-based ERP application using Django/Python, customized to client requirements, integrated with SAP and third-party systems</w:t>
      </w:r>
      <w:r w:rsidR="00FE67D4">
        <w:rPr>
          <w:rFonts w:asciiTheme="minorHAnsi" w:hAnsiTheme="minorHAnsi" w:cstheme="minorHAnsi"/>
          <w:lang w:val="en-US"/>
        </w:rPr>
        <w:t xml:space="preserve">, </w:t>
      </w:r>
      <w:r w:rsidR="00FE67D4" w:rsidRPr="001F2B3E">
        <w:rPr>
          <w:rFonts w:asciiTheme="minorHAnsi" w:hAnsiTheme="minorHAnsi" w:cstheme="minorHAnsi"/>
          <w:lang w:val="en-US"/>
        </w:rPr>
        <w:t>enhancing workflows, adoption, and operational efficiency.</w:t>
      </w:r>
    </w:p>
    <w:p w14:paraId="706505B8" w14:textId="20C85F1B" w:rsidR="001F2B3E" w:rsidRPr="0000076A" w:rsidRDefault="00240C00" w:rsidP="006669E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Conducted software t</w:t>
      </w:r>
      <w:r w:rsidR="001F2B3E" w:rsidRPr="001F2B3E">
        <w:rPr>
          <w:rFonts w:asciiTheme="minorHAnsi" w:hAnsiTheme="minorHAnsi" w:cstheme="minorHAnsi"/>
          <w:lang w:val="en-US"/>
        </w:rPr>
        <w:t>rain</w:t>
      </w:r>
      <w:r>
        <w:rPr>
          <w:rFonts w:asciiTheme="minorHAnsi" w:hAnsiTheme="minorHAnsi" w:cstheme="minorHAnsi"/>
          <w:lang w:val="en-US"/>
        </w:rPr>
        <w:t>ing</w:t>
      </w:r>
      <w:r w:rsidR="001F2B3E" w:rsidRPr="001F2B3E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 xml:space="preserve">for </w:t>
      </w:r>
      <w:r w:rsidR="001F2B3E" w:rsidRPr="001F2B3E">
        <w:rPr>
          <w:rFonts w:asciiTheme="minorHAnsi" w:hAnsiTheme="minorHAnsi" w:cstheme="minorHAnsi"/>
          <w:lang w:val="en-US"/>
        </w:rPr>
        <w:t xml:space="preserve">high-profile clients (Dubai Police, Abu Dhabi Palace Ministry, Dubai Airport), </w:t>
      </w:r>
      <w:r w:rsidR="00FE67D4" w:rsidRPr="00975BEE">
        <w:rPr>
          <w:rFonts w:asciiTheme="minorHAnsi" w:hAnsiTheme="minorHAnsi" w:cstheme="minorHAnsi"/>
          <w:lang w:val="en-US"/>
        </w:rPr>
        <w:t>improving adoption and reducing support issues.</w:t>
      </w:r>
    </w:p>
    <w:p w14:paraId="50469E5F" w14:textId="08619E37" w:rsidR="00B86D58" w:rsidRPr="00170CF0" w:rsidRDefault="00527C86" w:rsidP="00527C86">
      <w:pPr>
        <w:pStyle w:val="divdocumentsinglecolumn"/>
        <w:spacing w:before="200" w:line="320" w:lineRule="atLeast"/>
        <w:rPr>
          <w:rStyle w:val="span"/>
          <w:rFonts w:eastAsia="Century Gothic"/>
          <w:b/>
          <w:bCs/>
          <w:color w:val="333333"/>
        </w:rPr>
      </w:pPr>
      <w:r w:rsidRPr="00EE446B">
        <w:rPr>
          <w:rStyle w:val="span"/>
          <w:rFonts w:eastAsia="Century Gothic"/>
          <w:b/>
          <w:bCs/>
          <w:color w:val="333333"/>
          <w:sz w:val="28"/>
          <w:szCs w:val="28"/>
        </w:rPr>
        <w:t>Software Engineer</w:t>
      </w:r>
      <w:r w:rsidR="00B86D58" w:rsidRPr="00EE446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                  </w:t>
      </w:r>
      <w:r w:rsidRPr="00EE446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</w:t>
      </w:r>
      <w:r w:rsidR="00B86D58" w:rsidRPr="00EE446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                                                           </w:t>
      </w:r>
      <w:r w:rsidRPr="00EE446B">
        <w:rPr>
          <w:rStyle w:val="span"/>
          <w:rFonts w:eastAsia="Century Gothic"/>
          <w:b/>
          <w:bCs/>
          <w:color w:val="333333"/>
          <w:sz w:val="28"/>
          <w:szCs w:val="28"/>
        </w:rPr>
        <w:t>Oct 2013 – De</w:t>
      </w:r>
      <w:r w:rsidR="00CD4125" w:rsidRPr="00EE446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c </w:t>
      </w:r>
      <w:r w:rsidRPr="00EE446B">
        <w:rPr>
          <w:rStyle w:val="span"/>
          <w:rFonts w:eastAsia="Century Gothic"/>
          <w:b/>
          <w:bCs/>
          <w:color w:val="333333"/>
          <w:sz w:val="28"/>
          <w:szCs w:val="28"/>
        </w:rPr>
        <w:t>2015</w:t>
      </w:r>
      <w:r w:rsidR="00CF3A61" w:rsidRPr="00EE446B">
        <w:rPr>
          <w:rStyle w:val="span"/>
          <w:rFonts w:eastAsia="Century Gothic"/>
          <w:b/>
          <w:bCs/>
          <w:color w:val="333333"/>
          <w:sz w:val="28"/>
          <w:szCs w:val="28"/>
        </w:rPr>
        <w:t xml:space="preserve"> </w:t>
      </w:r>
      <w:r w:rsidR="00B86D58" w:rsidRPr="00170CF0">
        <w:rPr>
          <w:rStyle w:val="span"/>
          <w:rFonts w:eastAsia="Century Gothic"/>
          <w:color w:val="333333"/>
        </w:rPr>
        <w:t>IBS Software Services</w:t>
      </w:r>
      <w:r w:rsidR="00B86D58" w:rsidRPr="00170CF0">
        <w:rPr>
          <w:rStyle w:val="span"/>
          <w:rFonts w:eastAsia="Century Gothic"/>
          <w:b/>
          <w:bCs/>
          <w:color w:val="333333"/>
        </w:rPr>
        <w:t xml:space="preserve"> </w:t>
      </w:r>
      <w:r w:rsidR="00FB26AD" w:rsidRPr="00170CF0">
        <w:rPr>
          <w:rStyle w:val="span"/>
          <w:rFonts w:eastAsia="Century Gothic"/>
          <w:b/>
          <w:bCs/>
          <w:color w:val="333333"/>
        </w:rPr>
        <w:t xml:space="preserve">                                                                                             </w:t>
      </w:r>
      <w:r w:rsidR="00FB26AD" w:rsidRPr="00170CF0">
        <w:rPr>
          <w:rStyle w:val="span"/>
          <w:rFonts w:eastAsia="Century Gothic"/>
          <w:color w:val="333333"/>
        </w:rPr>
        <w:t xml:space="preserve">Trivandrum, </w:t>
      </w:r>
      <w:r w:rsidR="00B86D58" w:rsidRPr="00170CF0">
        <w:rPr>
          <w:rStyle w:val="span"/>
          <w:rFonts w:eastAsia="Century Gothic"/>
          <w:color w:val="333333"/>
        </w:rPr>
        <w:t>India</w:t>
      </w:r>
    </w:p>
    <w:p w14:paraId="2666F73B" w14:textId="28111C27" w:rsidR="00840A04" w:rsidRPr="005B6625" w:rsidRDefault="005B6625" w:rsidP="005B662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80EFA">
        <w:rPr>
          <w:rStyle w:val="span"/>
          <w:rFonts w:asciiTheme="minorHAnsi" w:eastAsia="Century Gothic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1D0E98" wp14:editId="67AFECD5">
                <wp:simplePos x="0" y="0"/>
                <wp:positionH relativeFrom="margin">
                  <wp:posOffset>-63500</wp:posOffset>
                </wp:positionH>
                <wp:positionV relativeFrom="paragraph">
                  <wp:posOffset>633730</wp:posOffset>
                </wp:positionV>
                <wp:extent cx="6788150" cy="12700"/>
                <wp:effectExtent l="0" t="0" r="31750" b="25400"/>
                <wp:wrapNone/>
                <wp:docPr id="5660410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8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7B276" id="Straight Connector 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pt,49.9pt" to="529.5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" strokecolor="#4579b8 [3044]">
                <w10:wrap anchorx="margin"/>
              </v:line>
            </w:pict>
          </mc:Fallback>
        </mc:AlternateContent>
      </w:r>
      <w:r w:rsidR="00E37FE6" w:rsidRPr="00170CF0">
        <w:rPr>
          <w:rFonts w:asciiTheme="minorHAnsi" w:hAnsiTheme="minorHAnsi" w:cstheme="minorHAnsi"/>
        </w:rPr>
        <w:t>D</w:t>
      </w:r>
      <w:r w:rsidR="00840A04" w:rsidRPr="00170CF0">
        <w:rPr>
          <w:rFonts w:asciiTheme="minorHAnsi" w:hAnsiTheme="minorHAnsi" w:cstheme="minorHAnsi"/>
        </w:rPr>
        <w:t>evelop</w:t>
      </w:r>
      <w:r w:rsidR="00B43C37" w:rsidRPr="00170CF0">
        <w:rPr>
          <w:rFonts w:asciiTheme="minorHAnsi" w:hAnsiTheme="minorHAnsi" w:cstheme="minorHAnsi"/>
        </w:rPr>
        <w:t xml:space="preserve">ed a </w:t>
      </w:r>
      <w:r w:rsidR="00840A04" w:rsidRPr="00170CF0">
        <w:rPr>
          <w:rFonts w:asciiTheme="minorHAnsi" w:hAnsiTheme="minorHAnsi" w:cstheme="minorHAnsi"/>
        </w:rPr>
        <w:t xml:space="preserve">web application for </w:t>
      </w:r>
      <w:r w:rsidR="00B43C37" w:rsidRPr="00170CF0">
        <w:rPr>
          <w:rFonts w:asciiTheme="minorHAnsi" w:hAnsiTheme="minorHAnsi" w:cstheme="minorHAnsi"/>
        </w:rPr>
        <w:t xml:space="preserve">the </w:t>
      </w:r>
      <w:r w:rsidR="00840A04" w:rsidRPr="00170CF0">
        <w:rPr>
          <w:rFonts w:asciiTheme="minorHAnsi" w:hAnsiTheme="minorHAnsi" w:cstheme="minorHAnsi"/>
        </w:rPr>
        <w:t>travel domain using Spring MVC framework in Java</w:t>
      </w:r>
      <w:r w:rsidR="00004AD6" w:rsidRPr="00170CF0">
        <w:rPr>
          <w:rFonts w:asciiTheme="minorHAnsi" w:hAnsiTheme="minorHAnsi" w:cstheme="minorHAnsi"/>
        </w:rPr>
        <w:t>, AngularJS</w:t>
      </w:r>
      <w:r w:rsidR="00840A04" w:rsidRPr="00170CF0">
        <w:rPr>
          <w:rFonts w:asciiTheme="minorHAnsi" w:hAnsiTheme="minorHAnsi" w:cstheme="minorHAnsi"/>
        </w:rPr>
        <w:t xml:space="preserve"> and Hibernate ORM</w:t>
      </w:r>
      <w:r w:rsidR="00B43C37" w:rsidRPr="00170CF0">
        <w:rPr>
          <w:rFonts w:asciiTheme="minorHAnsi" w:hAnsiTheme="minorHAnsi" w:cstheme="minorHAnsi"/>
        </w:rPr>
        <w:t>,</w:t>
      </w:r>
      <w:r w:rsidR="007A5A87" w:rsidRPr="00170CF0">
        <w:rPr>
          <w:rFonts w:asciiTheme="minorHAnsi" w:hAnsiTheme="minorHAnsi" w:cstheme="minorHAnsi"/>
        </w:rPr>
        <w:t xml:space="preserve"> enhancing system functionality and supporting key business processes</w:t>
      </w:r>
      <w:r w:rsidR="00840A04" w:rsidRPr="00170CF0">
        <w:rPr>
          <w:rFonts w:asciiTheme="minorHAnsi" w:hAnsiTheme="minorHAnsi" w:cstheme="minorHAnsi"/>
        </w:rPr>
        <w:t>.</w:t>
      </w:r>
    </w:p>
    <w:p w14:paraId="6B81EDF6" w14:textId="26FAE97B" w:rsidR="00E619FC" w:rsidRDefault="001641C6" w:rsidP="001421B9">
      <w:pPr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</w:pPr>
      <w:r w:rsidRPr="00180EFA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AWARDS</w:t>
      </w:r>
    </w:p>
    <w:p w14:paraId="23496E03" w14:textId="4FC6C025" w:rsidR="00484A1E" w:rsidRPr="00E619FC" w:rsidRDefault="0009718E" w:rsidP="001421B9">
      <w:pPr>
        <w:rPr>
          <w:rFonts w:eastAsia="Century Gothic"/>
        </w:rPr>
      </w:pPr>
      <w:r>
        <w:rPr>
          <w:rFonts w:eastAsia="Century Gothic"/>
          <w:noProof/>
        </w:rPr>
        <w:drawing>
          <wp:inline distT="0" distB="0" distL="0" distR="0" wp14:anchorId="177DE166" wp14:editId="533CCC43">
            <wp:extent cx="247650" cy="247650"/>
            <wp:effectExtent l="0" t="0" r="0" b="0"/>
            <wp:docPr id="2080521372" name="Graphic 8" descr="Ribbo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16337" name="Graphic 1185816337" descr="Ribbon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1C6" w:rsidRPr="00484A1E">
        <w:rPr>
          <w:rFonts w:eastAsia="Century Gothic"/>
        </w:rPr>
        <w:t>Standing Ovation – Nissan, 202</w:t>
      </w:r>
      <w:r w:rsidR="00390A2A">
        <w:rPr>
          <w:rFonts w:eastAsia="Century Gothic"/>
        </w:rPr>
        <w:t>3</w:t>
      </w:r>
      <w:r w:rsidR="00786497">
        <w:rPr>
          <w:rFonts w:eastAsia="Century Gothic"/>
        </w:rPr>
        <w:t xml:space="preserve"> </w:t>
      </w:r>
      <w:r>
        <w:rPr>
          <w:rFonts w:eastAsia="Century Gothic"/>
        </w:rPr>
        <w:t xml:space="preserve">  </w:t>
      </w:r>
      <w:r>
        <w:rPr>
          <w:rFonts w:eastAsia="Century Gothic"/>
          <w:noProof/>
        </w:rPr>
        <w:drawing>
          <wp:inline distT="0" distB="0" distL="0" distR="0" wp14:anchorId="503173DB" wp14:editId="779E287C">
            <wp:extent cx="247650" cy="247650"/>
            <wp:effectExtent l="0" t="0" r="0" b="0"/>
            <wp:docPr id="1185816337" name="Graphic 8" descr="Ribbo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16337" name="Graphic 1185816337" descr="Ribbon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entury Gothic"/>
        </w:rPr>
        <w:t xml:space="preserve">  </w:t>
      </w:r>
      <w:r w:rsidR="00484A1E" w:rsidRPr="0009718E">
        <w:rPr>
          <w:rFonts w:eastAsia="Century Gothic"/>
        </w:rPr>
        <w:t>Hackathon Winner – Nissan, 2023</w:t>
      </w:r>
    </w:p>
    <w:p w14:paraId="7C48E526" w14:textId="6D9E1D6C" w:rsidR="00535406" w:rsidRPr="00180EFA" w:rsidRDefault="007770A3">
      <w:pPr>
        <w:pStyle w:val="divdocumentdivsectiontitle"/>
        <w:pBdr>
          <w:top w:val="none" w:sz="0" w:space="7" w:color="auto"/>
          <w:bottom w:val="none" w:sz="0" w:space="7" w:color="auto"/>
        </w:pBdr>
        <w:spacing w:before="300"/>
        <w:rPr>
          <w:rFonts w:ascii="Century Gothic" w:eastAsia="Century Gothic" w:hAnsi="Century Gothic" w:cs="Century Gothic"/>
          <w:b/>
          <w:bCs/>
          <w:caps/>
        </w:rPr>
      </w:pPr>
      <w:r w:rsidRPr="00180EFA">
        <w:rPr>
          <w:rStyle w:val="span"/>
          <w:rFonts w:asciiTheme="minorHAnsi" w:eastAsia="Century Gothic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01D5ED" wp14:editId="23335593">
                <wp:simplePos x="0" y="0"/>
                <wp:positionH relativeFrom="margin">
                  <wp:align>left</wp:align>
                </wp:positionH>
                <wp:positionV relativeFrom="paragraph">
                  <wp:posOffset>69850</wp:posOffset>
                </wp:positionV>
                <wp:extent cx="6788150" cy="12700"/>
                <wp:effectExtent l="0" t="0" r="31750" b="25400"/>
                <wp:wrapNone/>
                <wp:docPr id="3778430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8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CBE2D" id="Straight Connector 2" o:spid="_x0000_s1026" style="position:absolute;flip:y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5.5pt" to="534.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" strokecolor="#4579b8 [3044]">
                <w10:wrap anchorx="margin"/>
              </v:line>
            </w:pict>
          </mc:Fallback>
        </mc:AlternateContent>
      </w:r>
      <w:r w:rsidR="007A30F5" w:rsidRPr="00180EFA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E</w:t>
      </w:r>
      <w:r w:rsidR="00180EFA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DUCATION</w:t>
      </w:r>
    </w:p>
    <w:p w14:paraId="1F1B1065" w14:textId="77777777" w:rsidR="00860A74" w:rsidRDefault="000A0510" w:rsidP="00286703">
      <w:pPr>
        <w:pStyle w:val="spanpaddedline"/>
        <w:numPr>
          <w:ilvl w:val="0"/>
          <w:numId w:val="14"/>
        </w:numPr>
        <w:spacing w:line="240" w:lineRule="auto"/>
        <w:rPr>
          <w:rStyle w:val="span"/>
          <w:rFonts w:eastAsia="Century Gothic"/>
          <w:color w:val="333333"/>
        </w:rPr>
      </w:pPr>
      <w:r w:rsidRPr="0084496C">
        <w:rPr>
          <w:rStyle w:val="span"/>
          <w:rFonts w:eastAsia="Century Gothic"/>
          <w:color w:val="333333"/>
        </w:rPr>
        <w:t xml:space="preserve">Full Stack Web Development </w:t>
      </w:r>
    </w:p>
    <w:p w14:paraId="6A069473" w14:textId="6E79407A" w:rsidR="00772F81" w:rsidRPr="0084496C" w:rsidRDefault="00772F81" w:rsidP="00860A74">
      <w:pPr>
        <w:pStyle w:val="spanpaddedline"/>
        <w:spacing w:line="240" w:lineRule="auto"/>
        <w:ind w:left="720"/>
        <w:rPr>
          <w:rStyle w:val="span"/>
          <w:rFonts w:eastAsia="Century Gothic"/>
          <w:color w:val="333333"/>
        </w:rPr>
      </w:pPr>
      <w:r w:rsidRPr="0084496C">
        <w:rPr>
          <w:rStyle w:val="span"/>
          <w:rFonts w:eastAsia="Century Gothic"/>
          <w:color w:val="333333"/>
        </w:rPr>
        <w:t xml:space="preserve">MacEwan University, Canada </w:t>
      </w:r>
      <w:r w:rsidR="00563B17">
        <w:rPr>
          <w:rStyle w:val="span"/>
          <w:rFonts w:eastAsia="Century Gothic"/>
          <w:color w:val="333333"/>
        </w:rPr>
        <w:t xml:space="preserve">- </w:t>
      </w:r>
      <w:r w:rsidR="00BB0DB6" w:rsidRPr="0084496C">
        <w:rPr>
          <w:rStyle w:val="span"/>
          <w:rFonts w:eastAsia="Century Gothic"/>
          <w:color w:val="333333"/>
        </w:rPr>
        <w:t>Dec</w:t>
      </w:r>
      <w:r w:rsidRPr="0084496C">
        <w:rPr>
          <w:rStyle w:val="span"/>
          <w:rFonts w:eastAsia="Century Gothic"/>
          <w:color w:val="333333"/>
        </w:rPr>
        <w:t xml:space="preserve"> 2025</w:t>
      </w:r>
    </w:p>
    <w:p w14:paraId="30D8C56A" w14:textId="77777777" w:rsidR="0038612F" w:rsidRPr="0038612F" w:rsidRDefault="007A30F5" w:rsidP="003418C0">
      <w:pPr>
        <w:pStyle w:val="divdocumentsinglecolumn"/>
        <w:numPr>
          <w:ilvl w:val="0"/>
          <w:numId w:val="14"/>
        </w:numPr>
        <w:spacing w:line="240" w:lineRule="auto"/>
        <w:rPr>
          <w:rStyle w:val="span"/>
          <w:rFonts w:eastAsia="Century Gothic"/>
          <w:color w:val="333333"/>
        </w:rPr>
      </w:pPr>
      <w:r w:rsidRPr="0084496C">
        <w:rPr>
          <w:rStyle w:val="span"/>
          <w:rFonts w:eastAsia="Century Gothic"/>
          <w:color w:val="333333"/>
        </w:rPr>
        <w:t>Bachelor of Technology</w:t>
      </w:r>
      <w:r w:rsidR="00796F09" w:rsidRPr="0084496C">
        <w:rPr>
          <w:rStyle w:val="span"/>
          <w:rFonts w:eastAsia="Century Gothic"/>
          <w:color w:val="333333"/>
        </w:rPr>
        <w:t xml:space="preserve"> in </w:t>
      </w:r>
      <w:r w:rsidR="003763A1" w:rsidRPr="0084496C">
        <w:rPr>
          <w:rStyle w:val="span"/>
          <w:rFonts w:eastAsia="Century Gothic"/>
          <w:color w:val="333333"/>
        </w:rPr>
        <w:t>Information Technology</w:t>
      </w:r>
      <w:r w:rsidRPr="0084496C">
        <w:rPr>
          <w:rStyle w:val="span"/>
          <w:rFonts w:eastAsia="Century Gothic"/>
          <w:color w:val="333333"/>
        </w:rPr>
        <w:t xml:space="preserve"> </w:t>
      </w:r>
      <w:r w:rsidRPr="0084496C">
        <w:rPr>
          <w:rStyle w:val="span"/>
          <w:rFonts w:eastAsia="Century Gothic"/>
          <w:vanish/>
        </w:rPr>
        <w:t xml:space="preserve">, </w:t>
      </w:r>
    </w:p>
    <w:p w14:paraId="7558AB71" w14:textId="41CE5605" w:rsidR="00F147F8" w:rsidRPr="0084496C" w:rsidRDefault="003763A1" w:rsidP="0038612F">
      <w:pPr>
        <w:pStyle w:val="divdocumentsinglecolumn"/>
        <w:spacing w:line="240" w:lineRule="auto"/>
        <w:ind w:left="720"/>
        <w:rPr>
          <w:rFonts w:eastAsia="Century Gothic"/>
          <w:color w:val="333333"/>
        </w:rPr>
      </w:pPr>
      <w:r w:rsidRPr="0084496C">
        <w:rPr>
          <w:rStyle w:val="span"/>
          <w:rFonts w:eastAsia="Century Gothic"/>
          <w:color w:val="333333"/>
        </w:rPr>
        <w:t xml:space="preserve">Kerala </w:t>
      </w:r>
      <w:r w:rsidR="007A30F5" w:rsidRPr="0084496C">
        <w:rPr>
          <w:rStyle w:val="span"/>
          <w:rFonts w:eastAsia="Century Gothic"/>
          <w:color w:val="333333"/>
        </w:rPr>
        <w:t xml:space="preserve">University, </w:t>
      </w:r>
      <w:r w:rsidR="007A30F5" w:rsidRPr="0084496C">
        <w:rPr>
          <w:rStyle w:val="span"/>
          <w:rFonts w:eastAsia="Century Gothic"/>
          <w:vanish/>
        </w:rPr>
        <w:t xml:space="preserve">, </w:t>
      </w:r>
      <w:r w:rsidR="007A30F5" w:rsidRPr="0084496C">
        <w:rPr>
          <w:rStyle w:val="span"/>
          <w:rFonts w:eastAsia="Century Gothic"/>
          <w:color w:val="333333"/>
        </w:rPr>
        <w:t>India</w:t>
      </w:r>
      <w:r w:rsidR="007A30F5" w:rsidRPr="0084496C">
        <w:rPr>
          <w:rStyle w:val="span"/>
          <w:rFonts w:eastAsia="Century Gothic"/>
        </w:rPr>
        <w:t xml:space="preserve"> </w:t>
      </w:r>
      <w:r w:rsidR="00563B17">
        <w:rPr>
          <w:rStyle w:val="span"/>
          <w:rFonts w:eastAsia="Century Gothic"/>
        </w:rPr>
        <w:t xml:space="preserve">- </w:t>
      </w:r>
      <w:r w:rsidR="007A30F5" w:rsidRPr="0084496C">
        <w:rPr>
          <w:rStyle w:val="span"/>
          <w:rFonts w:eastAsia="Century Gothic"/>
          <w:color w:val="333333"/>
        </w:rPr>
        <w:t>May 20</w:t>
      </w:r>
      <w:r w:rsidRPr="0084496C">
        <w:rPr>
          <w:rStyle w:val="span"/>
          <w:rFonts w:eastAsia="Century Gothic"/>
          <w:color w:val="333333"/>
        </w:rPr>
        <w:t>13</w:t>
      </w:r>
    </w:p>
    <w:sectPr w:rsidR="00F147F8" w:rsidRPr="0084496C">
      <w:pgSz w:w="12240" w:h="15840"/>
      <w:pgMar w:top="1040" w:right="840" w:bottom="10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2A6AE0C3-DBEE-4637-A3DF-0239C8F1B366}"/>
    <w:embedBold r:id="rId2" w:fontKey="{FB2EFD39-6CD3-4ACB-886B-232D5E34FC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7AC45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D612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4F6B7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F2F7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65E2B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0501A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C69C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32AB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464A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3EE6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2AA1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EC8C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269F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7ABF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A87C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6622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28AE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5C1A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0FE1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A6B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B068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6E0F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8C0E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E0E8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B4A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1492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AEF4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682AB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F454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06B1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DBE51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F067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A298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76E7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88AA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00A2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8A040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1A47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99C98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F200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41ECF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6A2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8CFE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FCFB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BAF2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7005B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5A93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DED8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7A22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256A6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7E2D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620A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5EE0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3C5E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0D575AD"/>
    <w:multiLevelType w:val="hybridMultilevel"/>
    <w:tmpl w:val="98EC28C8"/>
    <w:lvl w:ilvl="0" w:tplc="ED022040">
      <w:start w:val="1"/>
      <w:numFmt w:val="bullet"/>
      <w:lvlText w:val="●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8FAC6064">
      <w:start w:val="1"/>
      <w:numFmt w:val="bullet"/>
      <w:lvlText w:val="o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3AECC6DC">
      <w:start w:val="1"/>
      <w:numFmt w:val="bullet"/>
      <w:lvlText w:val="▪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91DE8BD6">
      <w:start w:val="1"/>
      <w:numFmt w:val="bullet"/>
      <w:lvlText w:val="•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FC62E92C">
      <w:start w:val="1"/>
      <w:numFmt w:val="bullet"/>
      <w:lvlText w:val="o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F3EAFB0A">
      <w:start w:val="1"/>
      <w:numFmt w:val="bullet"/>
      <w:lvlText w:val="▪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31723232">
      <w:start w:val="1"/>
      <w:numFmt w:val="bullet"/>
      <w:lvlText w:val="•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2A043CAE">
      <w:start w:val="1"/>
      <w:numFmt w:val="bullet"/>
      <w:lvlText w:val="o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635665C4">
      <w:start w:val="1"/>
      <w:numFmt w:val="bullet"/>
      <w:lvlText w:val="▪"/>
      <w:lvlJc w:val="left"/>
      <w:pPr>
        <w:ind w:left="7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ED1465"/>
    <w:multiLevelType w:val="hybridMultilevel"/>
    <w:tmpl w:val="36E2E2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96FF9"/>
    <w:multiLevelType w:val="hybridMultilevel"/>
    <w:tmpl w:val="FBB4F4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24F17"/>
    <w:multiLevelType w:val="hybridMultilevel"/>
    <w:tmpl w:val="BB7E7D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F540E"/>
    <w:multiLevelType w:val="hybridMultilevel"/>
    <w:tmpl w:val="AF26F0E2"/>
    <w:lvl w:ilvl="0" w:tplc="CC428664">
      <w:start w:val="1"/>
      <w:numFmt w:val="bullet"/>
      <w:lvlText w:val="●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2B0EFDB2">
      <w:start w:val="1"/>
      <w:numFmt w:val="bullet"/>
      <w:lvlText w:val="o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CC6C000">
      <w:start w:val="1"/>
      <w:numFmt w:val="bullet"/>
      <w:lvlText w:val="▪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74287CE4">
      <w:start w:val="1"/>
      <w:numFmt w:val="bullet"/>
      <w:lvlText w:val="•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DF0EC184">
      <w:start w:val="1"/>
      <w:numFmt w:val="bullet"/>
      <w:lvlText w:val="o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72CEB516">
      <w:start w:val="1"/>
      <w:numFmt w:val="bullet"/>
      <w:lvlText w:val="▪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0FC789A">
      <w:start w:val="1"/>
      <w:numFmt w:val="bullet"/>
      <w:lvlText w:val="•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38FC8F0A">
      <w:start w:val="1"/>
      <w:numFmt w:val="bullet"/>
      <w:lvlText w:val="o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EA649F08">
      <w:start w:val="1"/>
      <w:numFmt w:val="bullet"/>
      <w:lvlText w:val="▪"/>
      <w:lvlJc w:val="left"/>
      <w:pPr>
        <w:ind w:left="7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B255BB"/>
    <w:multiLevelType w:val="hybridMultilevel"/>
    <w:tmpl w:val="7F6016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E39A0"/>
    <w:multiLevelType w:val="hybridMultilevel"/>
    <w:tmpl w:val="02D293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CD06C2"/>
    <w:multiLevelType w:val="hybridMultilevel"/>
    <w:tmpl w:val="C0724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A39D1"/>
    <w:multiLevelType w:val="hybridMultilevel"/>
    <w:tmpl w:val="6EA8A4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476844">
    <w:abstractNumId w:val="0"/>
  </w:num>
  <w:num w:numId="2" w16cid:durableId="905846899">
    <w:abstractNumId w:val="1"/>
  </w:num>
  <w:num w:numId="3" w16cid:durableId="528446730">
    <w:abstractNumId w:val="2"/>
  </w:num>
  <w:num w:numId="4" w16cid:durableId="973556737">
    <w:abstractNumId w:val="3"/>
  </w:num>
  <w:num w:numId="5" w16cid:durableId="799765017">
    <w:abstractNumId w:val="4"/>
  </w:num>
  <w:num w:numId="6" w16cid:durableId="1638756156">
    <w:abstractNumId w:val="5"/>
  </w:num>
  <w:num w:numId="7" w16cid:durableId="1898975779">
    <w:abstractNumId w:val="6"/>
  </w:num>
  <w:num w:numId="8" w16cid:durableId="2133328790">
    <w:abstractNumId w:val="10"/>
  </w:num>
  <w:num w:numId="9" w16cid:durableId="1629630050">
    <w:abstractNumId w:val="7"/>
  </w:num>
  <w:num w:numId="10" w16cid:durableId="1877572545">
    <w:abstractNumId w:val="13"/>
  </w:num>
  <w:num w:numId="11" w16cid:durableId="1727535099">
    <w:abstractNumId w:val="9"/>
  </w:num>
  <w:num w:numId="12" w16cid:durableId="955601009">
    <w:abstractNumId w:val="12"/>
  </w:num>
  <w:num w:numId="13" w16cid:durableId="529731437">
    <w:abstractNumId w:val="14"/>
  </w:num>
  <w:num w:numId="14" w16cid:durableId="422528649">
    <w:abstractNumId w:val="11"/>
  </w:num>
  <w:num w:numId="15" w16cid:durableId="21189836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06"/>
    <w:rsid w:val="0000076A"/>
    <w:rsid w:val="0000201B"/>
    <w:rsid w:val="0000362F"/>
    <w:rsid w:val="00004AD6"/>
    <w:rsid w:val="0001304D"/>
    <w:rsid w:val="000252EF"/>
    <w:rsid w:val="00025608"/>
    <w:rsid w:val="00025902"/>
    <w:rsid w:val="000403FD"/>
    <w:rsid w:val="000406A4"/>
    <w:rsid w:val="0004418C"/>
    <w:rsid w:val="00044D8F"/>
    <w:rsid w:val="0004751A"/>
    <w:rsid w:val="000559FF"/>
    <w:rsid w:val="00057BFA"/>
    <w:rsid w:val="0006403C"/>
    <w:rsid w:val="00064E82"/>
    <w:rsid w:val="00076CF2"/>
    <w:rsid w:val="00081B18"/>
    <w:rsid w:val="0009397B"/>
    <w:rsid w:val="00095487"/>
    <w:rsid w:val="00095918"/>
    <w:rsid w:val="00096F8E"/>
    <w:rsid w:val="0009718E"/>
    <w:rsid w:val="000A0510"/>
    <w:rsid w:val="000A1F36"/>
    <w:rsid w:val="000A57B5"/>
    <w:rsid w:val="000A5A97"/>
    <w:rsid w:val="000A6826"/>
    <w:rsid w:val="000B2F68"/>
    <w:rsid w:val="000B36E9"/>
    <w:rsid w:val="000B6DB5"/>
    <w:rsid w:val="000B71DE"/>
    <w:rsid w:val="000C094B"/>
    <w:rsid w:val="000D7795"/>
    <w:rsid w:val="000E0814"/>
    <w:rsid w:val="000E2931"/>
    <w:rsid w:val="000E4019"/>
    <w:rsid w:val="000E4C3F"/>
    <w:rsid w:val="000E6FBE"/>
    <w:rsid w:val="000E767F"/>
    <w:rsid w:val="000F1AA1"/>
    <w:rsid w:val="000F3134"/>
    <w:rsid w:val="000F3C94"/>
    <w:rsid w:val="000F5335"/>
    <w:rsid w:val="000F6614"/>
    <w:rsid w:val="00107BD2"/>
    <w:rsid w:val="001131EC"/>
    <w:rsid w:val="001133A4"/>
    <w:rsid w:val="00117C34"/>
    <w:rsid w:val="00127FB8"/>
    <w:rsid w:val="0014099B"/>
    <w:rsid w:val="001421B9"/>
    <w:rsid w:val="00144EA6"/>
    <w:rsid w:val="00152769"/>
    <w:rsid w:val="0015387E"/>
    <w:rsid w:val="001544F0"/>
    <w:rsid w:val="00155BD1"/>
    <w:rsid w:val="001641C6"/>
    <w:rsid w:val="00165D5D"/>
    <w:rsid w:val="00166ABA"/>
    <w:rsid w:val="00167C1B"/>
    <w:rsid w:val="0017048D"/>
    <w:rsid w:val="00170CF0"/>
    <w:rsid w:val="00172E56"/>
    <w:rsid w:val="00176555"/>
    <w:rsid w:val="00177E87"/>
    <w:rsid w:val="00180EFA"/>
    <w:rsid w:val="00181E5A"/>
    <w:rsid w:val="001823C3"/>
    <w:rsid w:val="0018405B"/>
    <w:rsid w:val="001939BD"/>
    <w:rsid w:val="00193A64"/>
    <w:rsid w:val="00195CC4"/>
    <w:rsid w:val="001A3264"/>
    <w:rsid w:val="001A6AEE"/>
    <w:rsid w:val="001B3316"/>
    <w:rsid w:val="001B39C5"/>
    <w:rsid w:val="001B436D"/>
    <w:rsid w:val="001B4BC9"/>
    <w:rsid w:val="001B55C8"/>
    <w:rsid w:val="001B6237"/>
    <w:rsid w:val="001C08D4"/>
    <w:rsid w:val="001C1CC4"/>
    <w:rsid w:val="001C376F"/>
    <w:rsid w:val="001C4A6E"/>
    <w:rsid w:val="001D2EDC"/>
    <w:rsid w:val="001D5445"/>
    <w:rsid w:val="001E32D8"/>
    <w:rsid w:val="001E78D9"/>
    <w:rsid w:val="001F2B3E"/>
    <w:rsid w:val="001F58C1"/>
    <w:rsid w:val="002007D4"/>
    <w:rsid w:val="002017DA"/>
    <w:rsid w:val="00204170"/>
    <w:rsid w:val="00217103"/>
    <w:rsid w:val="00224617"/>
    <w:rsid w:val="00226AE0"/>
    <w:rsid w:val="002350D0"/>
    <w:rsid w:val="002350E8"/>
    <w:rsid w:val="00235CFB"/>
    <w:rsid w:val="00236D18"/>
    <w:rsid w:val="002403E1"/>
    <w:rsid w:val="00240C00"/>
    <w:rsid w:val="00243EA0"/>
    <w:rsid w:val="00247EE6"/>
    <w:rsid w:val="00257E9E"/>
    <w:rsid w:val="00260C07"/>
    <w:rsid w:val="00261ACE"/>
    <w:rsid w:val="00263830"/>
    <w:rsid w:val="00267C42"/>
    <w:rsid w:val="00280FB6"/>
    <w:rsid w:val="002830CD"/>
    <w:rsid w:val="00284217"/>
    <w:rsid w:val="0028613A"/>
    <w:rsid w:val="00286703"/>
    <w:rsid w:val="0029710F"/>
    <w:rsid w:val="002A02F5"/>
    <w:rsid w:val="002A06AB"/>
    <w:rsid w:val="002A4BF9"/>
    <w:rsid w:val="002A4DE7"/>
    <w:rsid w:val="002A629E"/>
    <w:rsid w:val="002A6823"/>
    <w:rsid w:val="002B31E8"/>
    <w:rsid w:val="002B5673"/>
    <w:rsid w:val="002B66D2"/>
    <w:rsid w:val="002C2370"/>
    <w:rsid w:val="002C488D"/>
    <w:rsid w:val="002C632C"/>
    <w:rsid w:val="002D3A77"/>
    <w:rsid w:val="002D7D3B"/>
    <w:rsid w:val="002F0087"/>
    <w:rsid w:val="002F18E2"/>
    <w:rsid w:val="002F4A5B"/>
    <w:rsid w:val="00301AA1"/>
    <w:rsid w:val="00303477"/>
    <w:rsid w:val="003123EB"/>
    <w:rsid w:val="003128FF"/>
    <w:rsid w:val="00314FD5"/>
    <w:rsid w:val="00315A88"/>
    <w:rsid w:val="00323E0B"/>
    <w:rsid w:val="00330F32"/>
    <w:rsid w:val="00332BA1"/>
    <w:rsid w:val="003336FB"/>
    <w:rsid w:val="0033528B"/>
    <w:rsid w:val="00336A44"/>
    <w:rsid w:val="003406EF"/>
    <w:rsid w:val="003418C0"/>
    <w:rsid w:val="00342D42"/>
    <w:rsid w:val="00350CB6"/>
    <w:rsid w:val="0035131E"/>
    <w:rsid w:val="003531A0"/>
    <w:rsid w:val="003641E2"/>
    <w:rsid w:val="003643B6"/>
    <w:rsid w:val="00364C1E"/>
    <w:rsid w:val="00371191"/>
    <w:rsid w:val="00372894"/>
    <w:rsid w:val="0037614F"/>
    <w:rsid w:val="003763A1"/>
    <w:rsid w:val="003805D3"/>
    <w:rsid w:val="003823F8"/>
    <w:rsid w:val="00384AE5"/>
    <w:rsid w:val="00384FED"/>
    <w:rsid w:val="003857F6"/>
    <w:rsid w:val="0038612F"/>
    <w:rsid w:val="00386355"/>
    <w:rsid w:val="00390A2A"/>
    <w:rsid w:val="00394A6A"/>
    <w:rsid w:val="003A154A"/>
    <w:rsid w:val="003A5CAC"/>
    <w:rsid w:val="003B0C63"/>
    <w:rsid w:val="003B206C"/>
    <w:rsid w:val="003B4B77"/>
    <w:rsid w:val="003B56C7"/>
    <w:rsid w:val="003C07B9"/>
    <w:rsid w:val="003C6630"/>
    <w:rsid w:val="003D4EC7"/>
    <w:rsid w:val="003D5633"/>
    <w:rsid w:val="003D6FFB"/>
    <w:rsid w:val="003F0D36"/>
    <w:rsid w:val="003F3445"/>
    <w:rsid w:val="003F3A56"/>
    <w:rsid w:val="003F78A5"/>
    <w:rsid w:val="00400B00"/>
    <w:rsid w:val="0040624B"/>
    <w:rsid w:val="00406781"/>
    <w:rsid w:val="004104A8"/>
    <w:rsid w:val="00413C50"/>
    <w:rsid w:val="00414BED"/>
    <w:rsid w:val="00416955"/>
    <w:rsid w:val="004169FD"/>
    <w:rsid w:val="00432A92"/>
    <w:rsid w:val="004406DE"/>
    <w:rsid w:val="004461F1"/>
    <w:rsid w:val="00450DF1"/>
    <w:rsid w:val="00453B02"/>
    <w:rsid w:val="004565CF"/>
    <w:rsid w:val="00456638"/>
    <w:rsid w:val="004607D8"/>
    <w:rsid w:val="00462541"/>
    <w:rsid w:val="00463503"/>
    <w:rsid w:val="00467A84"/>
    <w:rsid w:val="00484A1E"/>
    <w:rsid w:val="00484B0C"/>
    <w:rsid w:val="00494833"/>
    <w:rsid w:val="004962D5"/>
    <w:rsid w:val="004A07AA"/>
    <w:rsid w:val="004A2C26"/>
    <w:rsid w:val="004A3137"/>
    <w:rsid w:val="004A3DF3"/>
    <w:rsid w:val="004B56ED"/>
    <w:rsid w:val="004B69A1"/>
    <w:rsid w:val="004C0CB2"/>
    <w:rsid w:val="004C48D6"/>
    <w:rsid w:val="004C659F"/>
    <w:rsid w:val="004D1B41"/>
    <w:rsid w:val="004D2B48"/>
    <w:rsid w:val="004D4E26"/>
    <w:rsid w:val="004E1422"/>
    <w:rsid w:val="004E28FE"/>
    <w:rsid w:val="004E4204"/>
    <w:rsid w:val="004E4320"/>
    <w:rsid w:val="004E5E81"/>
    <w:rsid w:val="004F4AC1"/>
    <w:rsid w:val="004F54D8"/>
    <w:rsid w:val="004F5E58"/>
    <w:rsid w:val="004F6E78"/>
    <w:rsid w:val="00502DE7"/>
    <w:rsid w:val="00504357"/>
    <w:rsid w:val="00511D9D"/>
    <w:rsid w:val="00512010"/>
    <w:rsid w:val="00514C3B"/>
    <w:rsid w:val="00524CB0"/>
    <w:rsid w:val="00527A5E"/>
    <w:rsid w:val="00527C86"/>
    <w:rsid w:val="005309EB"/>
    <w:rsid w:val="00530FAF"/>
    <w:rsid w:val="00535406"/>
    <w:rsid w:val="00547364"/>
    <w:rsid w:val="00560660"/>
    <w:rsid w:val="005614AA"/>
    <w:rsid w:val="00561E8C"/>
    <w:rsid w:val="00562F83"/>
    <w:rsid w:val="0056340E"/>
    <w:rsid w:val="00563B17"/>
    <w:rsid w:val="00564284"/>
    <w:rsid w:val="005722CC"/>
    <w:rsid w:val="00573499"/>
    <w:rsid w:val="00574F7D"/>
    <w:rsid w:val="00575430"/>
    <w:rsid w:val="00583AD5"/>
    <w:rsid w:val="005847A6"/>
    <w:rsid w:val="005863E2"/>
    <w:rsid w:val="00587E7A"/>
    <w:rsid w:val="00593E37"/>
    <w:rsid w:val="005B48CA"/>
    <w:rsid w:val="005B5B60"/>
    <w:rsid w:val="005B6625"/>
    <w:rsid w:val="005C0614"/>
    <w:rsid w:val="005C0BBE"/>
    <w:rsid w:val="005C5DD7"/>
    <w:rsid w:val="005D2028"/>
    <w:rsid w:val="005D48B8"/>
    <w:rsid w:val="005E2BBD"/>
    <w:rsid w:val="005E37CF"/>
    <w:rsid w:val="005E3E42"/>
    <w:rsid w:val="005F03C0"/>
    <w:rsid w:val="005F154E"/>
    <w:rsid w:val="005F1B97"/>
    <w:rsid w:val="00603BBF"/>
    <w:rsid w:val="006141EC"/>
    <w:rsid w:val="006211FE"/>
    <w:rsid w:val="006213F8"/>
    <w:rsid w:val="006309CC"/>
    <w:rsid w:val="00635B63"/>
    <w:rsid w:val="00636A17"/>
    <w:rsid w:val="0063760F"/>
    <w:rsid w:val="00642095"/>
    <w:rsid w:val="00643654"/>
    <w:rsid w:val="006452C0"/>
    <w:rsid w:val="00645997"/>
    <w:rsid w:val="0065314B"/>
    <w:rsid w:val="00657BED"/>
    <w:rsid w:val="006624DA"/>
    <w:rsid w:val="00662AD8"/>
    <w:rsid w:val="00663E45"/>
    <w:rsid w:val="00663F9D"/>
    <w:rsid w:val="00664959"/>
    <w:rsid w:val="006669E9"/>
    <w:rsid w:val="00671980"/>
    <w:rsid w:val="00672F7E"/>
    <w:rsid w:val="00675ECB"/>
    <w:rsid w:val="00680399"/>
    <w:rsid w:val="006819A9"/>
    <w:rsid w:val="00683ABB"/>
    <w:rsid w:val="0069242B"/>
    <w:rsid w:val="0069309A"/>
    <w:rsid w:val="006A431A"/>
    <w:rsid w:val="006A52F0"/>
    <w:rsid w:val="006A588B"/>
    <w:rsid w:val="006A742B"/>
    <w:rsid w:val="006B2743"/>
    <w:rsid w:val="006B302F"/>
    <w:rsid w:val="006B49B9"/>
    <w:rsid w:val="006C0EED"/>
    <w:rsid w:val="006C12EC"/>
    <w:rsid w:val="006C6FB8"/>
    <w:rsid w:val="006C750D"/>
    <w:rsid w:val="006D195F"/>
    <w:rsid w:val="006D38C4"/>
    <w:rsid w:val="006D73D3"/>
    <w:rsid w:val="006E6A39"/>
    <w:rsid w:val="006F1DF5"/>
    <w:rsid w:val="006F29CC"/>
    <w:rsid w:val="006F3F70"/>
    <w:rsid w:val="006F4CE5"/>
    <w:rsid w:val="007017DF"/>
    <w:rsid w:val="00704358"/>
    <w:rsid w:val="007066F9"/>
    <w:rsid w:val="007151EB"/>
    <w:rsid w:val="00715894"/>
    <w:rsid w:val="00716036"/>
    <w:rsid w:val="0072049D"/>
    <w:rsid w:val="00720C1D"/>
    <w:rsid w:val="00724D06"/>
    <w:rsid w:val="00727AF6"/>
    <w:rsid w:val="0073202F"/>
    <w:rsid w:val="00737C28"/>
    <w:rsid w:val="00737D42"/>
    <w:rsid w:val="0075061C"/>
    <w:rsid w:val="00753670"/>
    <w:rsid w:val="00754CB2"/>
    <w:rsid w:val="007636E1"/>
    <w:rsid w:val="0076580A"/>
    <w:rsid w:val="00767554"/>
    <w:rsid w:val="007702A2"/>
    <w:rsid w:val="00772F81"/>
    <w:rsid w:val="007739CB"/>
    <w:rsid w:val="007766F3"/>
    <w:rsid w:val="007770A3"/>
    <w:rsid w:val="007813F0"/>
    <w:rsid w:val="00784CE0"/>
    <w:rsid w:val="007863F2"/>
    <w:rsid w:val="00786497"/>
    <w:rsid w:val="00791058"/>
    <w:rsid w:val="00792844"/>
    <w:rsid w:val="00796F09"/>
    <w:rsid w:val="00797A57"/>
    <w:rsid w:val="007A30F5"/>
    <w:rsid w:val="007A5A87"/>
    <w:rsid w:val="007B00BC"/>
    <w:rsid w:val="007B01E3"/>
    <w:rsid w:val="007C13B4"/>
    <w:rsid w:val="007C1CE9"/>
    <w:rsid w:val="007C36F1"/>
    <w:rsid w:val="007D19D8"/>
    <w:rsid w:val="007E03B2"/>
    <w:rsid w:val="007F0B38"/>
    <w:rsid w:val="007F1BD3"/>
    <w:rsid w:val="007F48B8"/>
    <w:rsid w:val="007F6CA7"/>
    <w:rsid w:val="008021A2"/>
    <w:rsid w:val="00804DF8"/>
    <w:rsid w:val="0081208E"/>
    <w:rsid w:val="008174E7"/>
    <w:rsid w:val="0082004C"/>
    <w:rsid w:val="00824DA3"/>
    <w:rsid w:val="008279FE"/>
    <w:rsid w:val="00831073"/>
    <w:rsid w:val="00833D62"/>
    <w:rsid w:val="00840A04"/>
    <w:rsid w:val="0084496C"/>
    <w:rsid w:val="008459A9"/>
    <w:rsid w:val="00847DFE"/>
    <w:rsid w:val="008546BD"/>
    <w:rsid w:val="00855749"/>
    <w:rsid w:val="00856EBE"/>
    <w:rsid w:val="00860A74"/>
    <w:rsid w:val="00860F2A"/>
    <w:rsid w:val="00863F9E"/>
    <w:rsid w:val="00865173"/>
    <w:rsid w:val="008668D5"/>
    <w:rsid w:val="00872EBA"/>
    <w:rsid w:val="00886832"/>
    <w:rsid w:val="00886B28"/>
    <w:rsid w:val="008917B8"/>
    <w:rsid w:val="00893774"/>
    <w:rsid w:val="00894352"/>
    <w:rsid w:val="008944C7"/>
    <w:rsid w:val="008A0365"/>
    <w:rsid w:val="008A1350"/>
    <w:rsid w:val="008A13CA"/>
    <w:rsid w:val="008A2AE2"/>
    <w:rsid w:val="008A2D4B"/>
    <w:rsid w:val="008A5E1D"/>
    <w:rsid w:val="008B2A8D"/>
    <w:rsid w:val="008B2FD3"/>
    <w:rsid w:val="008B3C32"/>
    <w:rsid w:val="008B76D3"/>
    <w:rsid w:val="008C30A2"/>
    <w:rsid w:val="008D4560"/>
    <w:rsid w:val="008D6AA2"/>
    <w:rsid w:val="008E3AB5"/>
    <w:rsid w:val="008E4A3B"/>
    <w:rsid w:val="008F0087"/>
    <w:rsid w:val="008F04D7"/>
    <w:rsid w:val="008F37D9"/>
    <w:rsid w:val="008F45DA"/>
    <w:rsid w:val="008F726B"/>
    <w:rsid w:val="00903AFD"/>
    <w:rsid w:val="00910DDC"/>
    <w:rsid w:val="00911A3E"/>
    <w:rsid w:val="0091339E"/>
    <w:rsid w:val="00913843"/>
    <w:rsid w:val="00915919"/>
    <w:rsid w:val="009166EB"/>
    <w:rsid w:val="00921F25"/>
    <w:rsid w:val="00922DE3"/>
    <w:rsid w:val="009279DA"/>
    <w:rsid w:val="00927F2E"/>
    <w:rsid w:val="00931FDA"/>
    <w:rsid w:val="0094201C"/>
    <w:rsid w:val="009426EB"/>
    <w:rsid w:val="009449CF"/>
    <w:rsid w:val="00953A31"/>
    <w:rsid w:val="00965AF8"/>
    <w:rsid w:val="00966C75"/>
    <w:rsid w:val="009709D5"/>
    <w:rsid w:val="0097350D"/>
    <w:rsid w:val="00975BEE"/>
    <w:rsid w:val="0098324C"/>
    <w:rsid w:val="00990EB6"/>
    <w:rsid w:val="00997FA6"/>
    <w:rsid w:val="009A0EA8"/>
    <w:rsid w:val="009A1F7E"/>
    <w:rsid w:val="009B515C"/>
    <w:rsid w:val="009C0362"/>
    <w:rsid w:val="009C1B9F"/>
    <w:rsid w:val="009D3A7A"/>
    <w:rsid w:val="009D436E"/>
    <w:rsid w:val="009D4D53"/>
    <w:rsid w:val="009E0FFC"/>
    <w:rsid w:val="009F11CC"/>
    <w:rsid w:val="009F6198"/>
    <w:rsid w:val="00A0138B"/>
    <w:rsid w:val="00A03BB4"/>
    <w:rsid w:val="00A03FF4"/>
    <w:rsid w:val="00A05622"/>
    <w:rsid w:val="00A1297E"/>
    <w:rsid w:val="00A160ED"/>
    <w:rsid w:val="00A21B98"/>
    <w:rsid w:val="00A24910"/>
    <w:rsid w:val="00A30FD6"/>
    <w:rsid w:val="00A42123"/>
    <w:rsid w:val="00A434BA"/>
    <w:rsid w:val="00A44422"/>
    <w:rsid w:val="00A44BDC"/>
    <w:rsid w:val="00A467D9"/>
    <w:rsid w:val="00A5307D"/>
    <w:rsid w:val="00A57D97"/>
    <w:rsid w:val="00A602B1"/>
    <w:rsid w:val="00A65259"/>
    <w:rsid w:val="00A7283A"/>
    <w:rsid w:val="00A74078"/>
    <w:rsid w:val="00A744E7"/>
    <w:rsid w:val="00A757A1"/>
    <w:rsid w:val="00A835F5"/>
    <w:rsid w:val="00A86657"/>
    <w:rsid w:val="00A90B17"/>
    <w:rsid w:val="00A94C17"/>
    <w:rsid w:val="00AA1067"/>
    <w:rsid w:val="00AA545C"/>
    <w:rsid w:val="00AB1C5B"/>
    <w:rsid w:val="00AB5D01"/>
    <w:rsid w:val="00AC0001"/>
    <w:rsid w:val="00AC55B4"/>
    <w:rsid w:val="00AD4BF0"/>
    <w:rsid w:val="00AD4D41"/>
    <w:rsid w:val="00AD6FED"/>
    <w:rsid w:val="00AE3367"/>
    <w:rsid w:val="00AF2081"/>
    <w:rsid w:val="00AF4E0B"/>
    <w:rsid w:val="00AF6B2A"/>
    <w:rsid w:val="00B015C7"/>
    <w:rsid w:val="00B04F6D"/>
    <w:rsid w:val="00B05C8B"/>
    <w:rsid w:val="00B13BA2"/>
    <w:rsid w:val="00B17233"/>
    <w:rsid w:val="00B23C30"/>
    <w:rsid w:val="00B263BD"/>
    <w:rsid w:val="00B306D3"/>
    <w:rsid w:val="00B328DA"/>
    <w:rsid w:val="00B35944"/>
    <w:rsid w:val="00B424F1"/>
    <w:rsid w:val="00B43C37"/>
    <w:rsid w:val="00B45186"/>
    <w:rsid w:val="00B50DF2"/>
    <w:rsid w:val="00B576FA"/>
    <w:rsid w:val="00B62AB4"/>
    <w:rsid w:val="00B63D64"/>
    <w:rsid w:val="00B65F4B"/>
    <w:rsid w:val="00B66F15"/>
    <w:rsid w:val="00B77577"/>
    <w:rsid w:val="00B81B4C"/>
    <w:rsid w:val="00B820AE"/>
    <w:rsid w:val="00B85967"/>
    <w:rsid w:val="00B86D58"/>
    <w:rsid w:val="00B90717"/>
    <w:rsid w:val="00B93BBA"/>
    <w:rsid w:val="00BA260B"/>
    <w:rsid w:val="00BA4CCF"/>
    <w:rsid w:val="00BB0DB6"/>
    <w:rsid w:val="00BB22AE"/>
    <w:rsid w:val="00BB263A"/>
    <w:rsid w:val="00BB5BB9"/>
    <w:rsid w:val="00BC01F8"/>
    <w:rsid w:val="00BC26E6"/>
    <w:rsid w:val="00BD1A52"/>
    <w:rsid w:val="00BD408E"/>
    <w:rsid w:val="00BD54F4"/>
    <w:rsid w:val="00BD767F"/>
    <w:rsid w:val="00BE1DF7"/>
    <w:rsid w:val="00BE34B5"/>
    <w:rsid w:val="00BE5067"/>
    <w:rsid w:val="00BF0985"/>
    <w:rsid w:val="00C04FC8"/>
    <w:rsid w:val="00C06C67"/>
    <w:rsid w:val="00C15FF2"/>
    <w:rsid w:val="00C23F74"/>
    <w:rsid w:val="00C2533F"/>
    <w:rsid w:val="00C26145"/>
    <w:rsid w:val="00C3125C"/>
    <w:rsid w:val="00C36170"/>
    <w:rsid w:val="00C40392"/>
    <w:rsid w:val="00C40F65"/>
    <w:rsid w:val="00C4618D"/>
    <w:rsid w:val="00C52A7C"/>
    <w:rsid w:val="00C56C40"/>
    <w:rsid w:val="00C573D0"/>
    <w:rsid w:val="00C605B7"/>
    <w:rsid w:val="00C624EA"/>
    <w:rsid w:val="00C644F4"/>
    <w:rsid w:val="00C65B9F"/>
    <w:rsid w:val="00C76B34"/>
    <w:rsid w:val="00C77AF0"/>
    <w:rsid w:val="00C822FF"/>
    <w:rsid w:val="00C91705"/>
    <w:rsid w:val="00C93ADE"/>
    <w:rsid w:val="00C97B6B"/>
    <w:rsid w:val="00CA3DD4"/>
    <w:rsid w:val="00CB03D4"/>
    <w:rsid w:val="00CB12F3"/>
    <w:rsid w:val="00CB155E"/>
    <w:rsid w:val="00CD15D7"/>
    <w:rsid w:val="00CD4125"/>
    <w:rsid w:val="00CD4F7A"/>
    <w:rsid w:val="00CD6D8B"/>
    <w:rsid w:val="00CE0DA0"/>
    <w:rsid w:val="00CE264A"/>
    <w:rsid w:val="00CF0940"/>
    <w:rsid w:val="00CF16AA"/>
    <w:rsid w:val="00CF3A61"/>
    <w:rsid w:val="00CF420C"/>
    <w:rsid w:val="00CF5240"/>
    <w:rsid w:val="00CF6114"/>
    <w:rsid w:val="00D17435"/>
    <w:rsid w:val="00D202EF"/>
    <w:rsid w:val="00D21A55"/>
    <w:rsid w:val="00D2689B"/>
    <w:rsid w:val="00D362C8"/>
    <w:rsid w:val="00D55081"/>
    <w:rsid w:val="00D55162"/>
    <w:rsid w:val="00D55E19"/>
    <w:rsid w:val="00D56E08"/>
    <w:rsid w:val="00D66E1D"/>
    <w:rsid w:val="00D70457"/>
    <w:rsid w:val="00D71B26"/>
    <w:rsid w:val="00D760A9"/>
    <w:rsid w:val="00D830E9"/>
    <w:rsid w:val="00D85499"/>
    <w:rsid w:val="00D91AF9"/>
    <w:rsid w:val="00D928FA"/>
    <w:rsid w:val="00D93076"/>
    <w:rsid w:val="00D943B5"/>
    <w:rsid w:val="00D9461B"/>
    <w:rsid w:val="00DA08A8"/>
    <w:rsid w:val="00DA237A"/>
    <w:rsid w:val="00DB07C3"/>
    <w:rsid w:val="00DC16FE"/>
    <w:rsid w:val="00DC7247"/>
    <w:rsid w:val="00DE0182"/>
    <w:rsid w:val="00DF0D89"/>
    <w:rsid w:val="00DF1ACF"/>
    <w:rsid w:val="00DF65C7"/>
    <w:rsid w:val="00DF671E"/>
    <w:rsid w:val="00E0730D"/>
    <w:rsid w:val="00E078FA"/>
    <w:rsid w:val="00E079D7"/>
    <w:rsid w:val="00E10976"/>
    <w:rsid w:val="00E13B29"/>
    <w:rsid w:val="00E153B2"/>
    <w:rsid w:val="00E155E7"/>
    <w:rsid w:val="00E158F3"/>
    <w:rsid w:val="00E21066"/>
    <w:rsid w:val="00E221A0"/>
    <w:rsid w:val="00E26B2B"/>
    <w:rsid w:val="00E26CE7"/>
    <w:rsid w:val="00E37FE6"/>
    <w:rsid w:val="00E40F44"/>
    <w:rsid w:val="00E423D7"/>
    <w:rsid w:val="00E42BCC"/>
    <w:rsid w:val="00E435E9"/>
    <w:rsid w:val="00E478F4"/>
    <w:rsid w:val="00E5162E"/>
    <w:rsid w:val="00E52579"/>
    <w:rsid w:val="00E60646"/>
    <w:rsid w:val="00E613EB"/>
    <w:rsid w:val="00E619FC"/>
    <w:rsid w:val="00E61FE6"/>
    <w:rsid w:val="00E65501"/>
    <w:rsid w:val="00E752E0"/>
    <w:rsid w:val="00E75759"/>
    <w:rsid w:val="00E760B0"/>
    <w:rsid w:val="00E76CF2"/>
    <w:rsid w:val="00E81229"/>
    <w:rsid w:val="00E836C5"/>
    <w:rsid w:val="00E926E9"/>
    <w:rsid w:val="00E93DF1"/>
    <w:rsid w:val="00E94543"/>
    <w:rsid w:val="00EA4FC3"/>
    <w:rsid w:val="00EA6B57"/>
    <w:rsid w:val="00EB1862"/>
    <w:rsid w:val="00EB5999"/>
    <w:rsid w:val="00ED1476"/>
    <w:rsid w:val="00ED2214"/>
    <w:rsid w:val="00ED3700"/>
    <w:rsid w:val="00ED3C91"/>
    <w:rsid w:val="00EE446B"/>
    <w:rsid w:val="00EF159B"/>
    <w:rsid w:val="00F011AC"/>
    <w:rsid w:val="00F05FA3"/>
    <w:rsid w:val="00F118E1"/>
    <w:rsid w:val="00F147F8"/>
    <w:rsid w:val="00F15389"/>
    <w:rsid w:val="00F16159"/>
    <w:rsid w:val="00F16645"/>
    <w:rsid w:val="00F16C64"/>
    <w:rsid w:val="00F21B82"/>
    <w:rsid w:val="00F2323E"/>
    <w:rsid w:val="00F23673"/>
    <w:rsid w:val="00F24BB6"/>
    <w:rsid w:val="00F2739D"/>
    <w:rsid w:val="00F326FB"/>
    <w:rsid w:val="00F36B18"/>
    <w:rsid w:val="00F3737F"/>
    <w:rsid w:val="00F4428D"/>
    <w:rsid w:val="00F44C26"/>
    <w:rsid w:val="00F5166C"/>
    <w:rsid w:val="00F572B1"/>
    <w:rsid w:val="00F5767F"/>
    <w:rsid w:val="00F70BF8"/>
    <w:rsid w:val="00F8529D"/>
    <w:rsid w:val="00F85D8A"/>
    <w:rsid w:val="00F91630"/>
    <w:rsid w:val="00F9237D"/>
    <w:rsid w:val="00F93406"/>
    <w:rsid w:val="00F93DC0"/>
    <w:rsid w:val="00F9432C"/>
    <w:rsid w:val="00FA00F3"/>
    <w:rsid w:val="00FA24AC"/>
    <w:rsid w:val="00FA7F0E"/>
    <w:rsid w:val="00FB26AD"/>
    <w:rsid w:val="00FB3157"/>
    <w:rsid w:val="00FB41D7"/>
    <w:rsid w:val="00FB5623"/>
    <w:rsid w:val="00FC1502"/>
    <w:rsid w:val="00FC6743"/>
    <w:rsid w:val="00FD36C6"/>
    <w:rsid w:val="00FD3BF2"/>
    <w:rsid w:val="00FE1646"/>
    <w:rsid w:val="00FE67D4"/>
    <w:rsid w:val="00FF574A"/>
    <w:rsid w:val="00FF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8C6C0"/>
  <w15:docId w15:val="{A11C99C0-744E-4E51-8DA3-E4898393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787878"/>
    </w:rPr>
  </w:style>
  <w:style w:type="paragraph" w:customStyle="1" w:styleId="divdocumentdivname-sec">
    <w:name w:val="div_document_div_name-sec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820" w:lineRule="atLeast"/>
    </w:pPr>
    <w:rPr>
      <w:b/>
      <w:bCs/>
      <w:color w:val="333333"/>
      <w:sz w:val="62"/>
      <w:szCs w:val="62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420" w:lineRule="atLeast"/>
    </w:pPr>
    <w:rPr>
      <w:sz w:val="22"/>
      <w:szCs w:val="22"/>
    </w:rPr>
  </w:style>
  <w:style w:type="character" w:customStyle="1" w:styleId="cntcsptrcntcsptr">
    <w:name w:val="cntcsptr + cntcsptr"/>
    <w:basedOn w:val="DefaultParagraphFont"/>
    <w:rPr>
      <w:vanish/>
    </w:rPr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divheading">
    <w:name w:val="div_document_div_heading"/>
    <w:basedOn w:val="Normal"/>
    <w:pPr>
      <w:pBdr>
        <w:top w:val="none" w:sz="0" w:space="7" w:color="auto"/>
        <w:bottom w:val="none" w:sz="0" w:space="7" w:color="auto"/>
      </w:pBdr>
    </w:pPr>
  </w:style>
  <w:style w:type="paragraph" w:customStyle="1" w:styleId="divdocumentdivsectiontitle">
    <w:name w:val="div_document_div_sectiontitle"/>
    <w:basedOn w:val="Normal"/>
    <w:rPr>
      <w:color w:val="333333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educsprtreducsprtr">
    <w:name w:val="educsprtr + educsprtr"/>
    <w:basedOn w:val="DefaultParagraphFont"/>
    <w:rPr>
      <w:vanish/>
    </w:rPr>
  </w:style>
  <w:style w:type="character" w:styleId="Hyperlink">
    <w:name w:val="Hyperlink"/>
    <w:basedOn w:val="DefaultParagraphFont"/>
    <w:uiPriority w:val="99"/>
    <w:unhideWhenUsed/>
    <w:rsid w:val="000D77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7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FB8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C23F74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6669E9"/>
    <w:pPr>
      <w:spacing w:before="100" w:beforeAutospacing="1" w:after="100" w:afterAutospacing="1" w:line="240" w:lineRule="auto"/>
    </w:pPr>
    <w:rPr>
      <w:lang w:val="en-CA" w:eastAsia="en-CA"/>
    </w:rPr>
  </w:style>
  <w:style w:type="character" w:styleId="Strong">
    <w:name w:val="Strong"/>
    <w:basedOn w:val="DefaultParagraphFont"/>
    <w:uiPriority w:val="22"/>
    <w:qFormat/>
    <w:rsid w:val="006669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rinku-james-03241111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2108</TotalTime>
  <Pages>2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Bobby Jose</vt:lpstr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Bobby Jose</dc:title>
  <dc:creator>Bobby Jose</dc:creator>
  <cp:lastModifiedBy>Rinku Bobby</cp:lastModifiedBy>
  <cp:revision>640</cp:revision>
  <cp:lastPrinted>2026-02-01T02:06:00Z</cp:lastPrinted>
  <dcterms:created xsi:type="dcterms:W3CDTF">2025-02-05T17:21:00Z</dcterms:created>
  <dcterms:modified xsi:type="dcterms:W3CDTF">2026-02-17T22:21:00Z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c78c487e-2d34-4df8-a1f6-0a773c1c214c</vt:lpwstr>
  </property>
  <property fmtid="{D5CDD505-2E9C-101B-9397-08002B2CF9AE}" pid="3" name="x1ye=0">
    <vt:lpwstr>zDkAAB+LCAAAAAAABAAVmrWytEoYRR+IALfgBrj7oBnu7jz9Pf9kUzUC3f3tvVYVCI0RmEjBKMZiKCnQLEcjIiSQf28FUhS5H4FUzUM/J1BnvnsCu9rp3LsAAw3pyuMW5Xmkf197DTXeY8+N7qu3RX9eX/EZEsU0thtXJOdxL2VCIO83b5PF9GmTB91BrYeD+jzJNQIo6AUqGseMuLOIzxZutHkAg5nlix7fcMmEb1LwDQ/InYSVU5z5iCdKD0z</vt:lpwstr>
  </property>
  <property fmtid="{D5CDD505-2E9C-101B-9397-08002B2CF9AE}" pid="4" name="x1ye=1">
    <vt:lpwstr>eBUJkb40xEpMGCwLIPqd0lNUc6C8Fnxjy0kFnK0m8YeOT6Ps16WWU/XB0a35ONsn+FUrx0KM/YXAWFh720QLzZYDJvkP7BdTEBFKtqlzdlw1bn3DUzOj19YkIrx+290MD0JHEUF7ekwnd+uOHPvYUKA5qDgeBIgJcc87YcV9zfz8tULTMWqIXCsuHqW7At+BpEcW1gA3qeYF85VLPM9DuGOOeJiX6BDjaGMFpiIPPdgakTGOwzbHKKPfunqIfj6</vt:lpwstr>
  </property>
  <property fmtid="{D5CDD505-2E9C-101B-9397-08002B2CF9AE}" pid="5" name="x1ye=10">
    <vt:lpwstr>z58cKRfAKtyhfY/MIfZKuBobJ8COC0KkLnuDyntiv5Gy9HL07J6fgWCKTN9YBjqqtL5W9MIh84LB5v7u132QIVhZHvrLz/gR5Aps4utky34Wl8WrB9tKglf7FSlaUbbyRaSr3+ErLiK0L3/dbvpEIZaIpfirD3qTBQXzQkxEbUur8EaNu+/1QUpoRnwr0PjO7qw2Z3ym5rEFgHUDvN+zf3Gi5C9GoRZ50IVO38+og/IZxw9gKCNBGycRYVGmATC</vt:lpwstr>
  </property>
  <property fmtid="{D5CDD505-2E9C-101B-9397-08002B2CF9AE}" pid="6" name="x1ye=11">
    <vt:lpwstr>fzg3vLR5D1SxKNWR97a7JZCLPJmou8apjF56tr97CwJHl65WrOSpTd9V4zlSQyTHQWreEyGaESf0Sl06ruuSl+7yv6G/NDbzc8YV6+GzIO4XZSyOkZapdqmBvSr9az6tZch1MvGLlOljoyFtGBEjFIIVqJJ5lvH/c3ZjAF0AXCLI5eZjD7EE9rTnmpWbSozbBC6sTJdA5Qgr5rXWs9GwquxDnquRwlI91c74BbMVUIdl48Ysl1jLM3wjYHOJufl</vt:lpwstr>
  </property>
  <property fmtid="{D5CDD505-2E9C-101B-9397-08002B2CF9AE}" pid="7" name="x1ye=12">
    <vt:lpwstr>7S9mwjbqOkzukSFe4Ss+fulJOzSuD/Zv09fpvLEzQ9uEWQhswYRUAH9gZZZO4MVYKs87Qv8aH96+eu5/nvfo20cnB1KTwHDkxuepmg5UDqYcYhV7nU1vOhlouFLxgvrH4jfJ7fwDZZvrzrVw+B5ts2ryzBgf35Q9MwMPKqlDUJoM7RZQUf7D6hYpjHc7e4gjjuCRhAYHDn8huCZQSVzrtdQCjpI02mwJDBU6cnOC1OCmD/SPgVsAUQruLzrBPFN</vt:lpwstr>
  </property>
  <property fmtid="{D5CDD505-2E9C-101B-9397-08002B2CF9AE}" pid="8" name="x1ye=13">
    <vt:lpwstr>At277OnEDtqJxI01JUjZ9fgzHZ268v1eGJLRce2opfMu2VirdpZThRj5FIPEwXb+thVSh4AsO9U+4TuD9b4BWfRthSzL7FObhmI7T4bNvJyocMF0IIQhPvBja7a8CVsVwejePb+u1uhwrozKiWoHfCspWiQwSn3sqNZj4S5QguFeZOoJAGrQcPN5xQ7vFlGF9R+NLsGMI/ZuLT3QpgvGH18L7+bqU7teaIj9St3GgkhlEBoR7y2OMS4eXqbkuKC</vt:lpwstr>
  </property>
  <property fmtid="{D5CDD505-2E9C-101B-9397-08002B2CF9AE}" pid="9" name="x1ye=14">
    <vt:lpwstr>dVNQUlFGLvaiJsgahKflhyLSaraK72mCpHxhEo13EOMzQLblMESqj3tM4fqMJU/MD9+pUYuflW3/AGiFSuLHbB3quVondb7e+9KUnPvZdu8Yht0TwsKujGBKpKP7LjW6sffJwytwP6EIdGO1NY5vYYZZdeJJUjMbV76J1uB6dfr7/mMOrFT3UYl5ircGdSFvhswvKDte1FKaFYSnOWwjE/v/O2zdwMx9kLyiCoTZzAkVVuBxTwxDl0BvrWIfnG5</vt:lpwstr>
  </property>
  <property fmtid="{D5CDD505-2E9C-101B-9397-08002B2CF9AE}" pid="10" name="x1ye=15">
    <vt:lpwstr>PyIw7+Gr8Z5SbIPGzMoqHUVLWgP0tzus3oC4dLk09gedyIbbWC61e2vcXdOl+LVjQMWhv1oJpfDTbRNQRDGNzq3+1sul0dUHqbR8W9DJ39n9LnGaDNZ/J4PRlHJ0Twi5XogtxLaxxQ1gN5Hx8Z0hqoHjpdxDsLihzdKhwsBq+BKA6sMTc8iBjgWrxeI5FAEEmmebO8v3YDW2vYa/zO8yAQX8sL+MLd1mbh81YZWIlVZL96z0WcrZ1uYNnRcEpni</vt:lpwstr>
  </property>
  <property fmtid="{D5CDD505-2E9C-101B-9397-08002B2CF9AE}" pid="11" name="x1ye=16">
    <vt:lpwstr>f/Dnpfr04fEgHgfG4ecDjoXWBNW127ZNQdf251ywmg7VcIC0Nu6liigMmoZlDVfwIvVxNq0M267yn8m396ep+4HiCgW+oniebO6DfxWol3vlzBWFAM88xUebEit7WFAgarRhVhH155uzXi7SW6hiJ3dBhnPuq/c9bLuAhoaNb/CBrhuYryaOQysSWvL2B40JbBSCmwTo3k9L6dSUqXYXIw7bfOZmNiJYulPlCoSPIRw8rkIcGnY3t8+tlCA8tCO</vt:lpwstr>
  </property>
  <property fmtid="{D5CDD505-2E9C-101B-9397-08002B2CF9AE}" pid="12" name="x1ye=17">
    <vt:lpwstr>/MZDVVKTQYB8RNFpL8G9PpHMuMiBjBwG4X3g2TdmVtzvGMy2DjdoD77N1FBdiVralmZCucaEWc6m4s3MNq48ExVqhk5Qhjtbw7zrLzWIIHJX6mznwPaSWekjit8zCr6CwTZ9SWEENnAwhK0VcPGWVjqH/IrpNxxSyfWIdlqdvMEkTjUXnKA6k/sreM+BuiL4ZwD4L/Dt038MYWSdPVTf1tOxLB0k1ARp4TyflkKCB6GLoaPwl8gsmKqZKYBVWf7</vt:lpwstr>
  </property>
  <property fmtid="{D5CDD505-2E9C-101B-9397-08002B2CF9AE}" pid="13" name="x1ye=18">
    <vt:lpwstr>4E/XnkpvcWF0LeJrPozuVGlD2xbV+138yVOFxx9da35pxOfxt2xKwc7xx1v3E5j91kz9l33+Oxsl++eVOmAyrT5d+8SjaJ/fU85DiEgJWjwK3eIo/6KlTfmYKHjSkDRT2QtNSpEpCkhLDIWnf7J9eK0xzFDnQIM5stpsAHWTC950EO3+feQ1A5DqokXBnzjzv+DH3XpUU9ghHgmq79ctK1BvJT9vHnyrwnuaQXrRd4oglexHc6Wx7szH2YNNAHF</vt:lpwstr>
  </property>
  <property fmtid="{D5CDD505-2E9C-101B-9397-08002B2CF9AE}" pid="14" name="x1ye=19">
    <vt:lpwstr>K5b7b5jKC/rxUiphymrinnOHRicG5cKhsttTdT0+SVPgPSchDXKDJrF//UGNlEojCWZTthDA56qzo6+DnXfQdRX4o1+jj7PdrAU1jm2X+mz/XuLUBe2lJ2LjnbBH/lXvU749zvGgmhMUuQ/jVBaKm/TA9uRbl1A2VVs3XKB+walmcWIl7n84hm/wV59yREVuzk/oD24GKXySyDAgvMDLXhVXhVSu3KWDvgodE54D13isvjQ4qoF1fnbhWK4ckqI</vt:lpwstr>
  </property>
  <property fmtid="{D5CDD505-2E9C-101B-9397-08002B2CF9AE}" pid="15" name="x1ye=2">
    <vt:lpwstr>PhbZCEXEBNLYjGQfj10hiL9DkmE7B4FUkqIbZbG67bSdid1Ra1QHlSyvA9tcQMy4cfPfbRjCdpc0OTGLnoWJw+pGNIbIRac1iSjauRtt7CFZGi+gHjojkKoLagyJCJ6Jv/bBVtKUBqRfwM950mK6/yhHZ906d9ytNFQAy3m7AUqxf79s4ynk/+2b4ix42aHW3pvD1JRie849NnqrCQz+tdMIPRFxK+H8Ta/e2xrZMHh2/CJ89rWnjx77aYyjr21</vt:lpwstr>
  </property>
  <property fmtid="{D5CDD505-2E9C-101B-9397-08002B2CF9AE}" pid="16" name="x1ye=20">
    <vt:lpwstr>4TLfpuAW0LhUV4EfRTr6Il4SN1eiP44/JKbLNgXrWxCva2tVafFazM2Ja4Y30fqJklCru7boBHB7Rf1P0rhC/6KKPIYp5IKKL/zFqCvsJZvoV1hquGwUhsizIQOlc47iCtCSN1YY3diVqS5gB6zq9ERN4nQ6zPysJQfscfx+atpwOcgEzEye84x2pLD3za+HwZZh9QYbiB8GAYfIWX85jwJ34A1UCHtqlvrQqFAUL1Z++cyyiS3B81SnMu0UKHV</vt:lpwstr>
  </property>
  <property fmtid="{D5CDD505-2E9C-101B-9397-08002B2CF9AE}" pid="17" name="x1ye=21">
    <vt:lpwstr>ZtCKHGveoiaShXUc69neHq9JzLoEEnh4lxGFr+vNRtzvrCQ+IY68MG2bMTQadWX/VESHmVM4bLtuenVBJyn4UnKg1LRNUqewVPfiUV83tDf9eIH3KZQlv+GYRaqRkYROmafrg33IgJtlvQhDw+InHN6G3UJj2nSq9sdZGENZa8arU7gTo/HwgI64pLOVGVQuOTI6xJomCvjJzU8BJB+3IIE/HB9gAPXfnYb8TAzdl2Q8REAOyXCK25qgATitE4t</vt:lpwstr>
  </property>
  <property fmtid="{D5CDD505-2E9C-101B-9397-08002B2CF9AE}" pid="18" name="x1ye=22">
    <vt:lpwstr>8qyzkzjId7NRQ7MQjzQQjyklFcyl/Yv1W1A2OTJdvUP9BUx9j+44RO++X8W8iM8mTiFYdIFP/9C01QP2ySgguTUhaW3mnDomr963r2nb342r28YM6FqD/VfvNF+RbKtxu9Pv7CFIbyYA+ubw3gpx6f50GVagWC3E/KCYLjPRFVNh1BiKw2md+/h1h+eEbL40P9Kqq6AjFUUeoTI4Z6nMLtexm5WRGXnVGmjbcFm+8A2JLkPqS3ZUmjvjSqBFn+W</vt:lpwstr>
  </property>
  <property fmtid="{D5CDD505-2E9C-101B-9397-08002B2CF9AE}" pid="19" name="x1ye=23">
    <vt:lpwstr>wYsVYMSIerOcc73FbIEgWtJE9BFNRt8rYqAc9Hx0lsifJwYDJ7VHunfnGz144GpvNhYFiitSKTtdn8enUG9yU/yH2HZxYBlpmeDwMHDGa2kq9unhpxeKsc9zJww8sxbpflQl9veLlNCDE7rntkcD3L5+uGcldw7yl+5QM+bkm+bfMpW8ctHJtA7vbtxQI0Fk2GkdR7hN4skpWr9kE9Ph19DnMknwcWz8cM8XfQ60JR5Ts5elnTHvZcfATVh7K2N</vt:lpwstr>
  </property>
  <property fmtid="{D5CDD505-2E9C-101B-9397-08002B2CF9AE}" pid="20" name="x1ye=24">
    <vt:lpwstr>LrrQGU99q6zotvDvYWxqN6dFCyh1IoCYdiUw1gzUtR6ycM8h8Iz5THFX++GQvK1oBgD0nz+U7HhUml8lTGX6OO49oqIU/iFP3CvjE6mVet3PYU08zMf9KA+Pof4rrAgj3FqCprw4QpCJZXwtQH4dZ9+PBxzLIUf0nL+TFuxAvLPBmXSnn7rEj4NvxMVS4mKHSpPmQLWdMC6tCgUqfPBALXPtj22iq/hDiEXLGKXE7U2G/pC5imTmhWniWPVfo+e</vt:lpwstr>
  </property>
  <property fmtid="{D5CDD505-2E9C-101B-9397-08002B2CF9AE}" pid="21" name="x1ye=25">
    <vt:lpwstr>d0vBALA4sC2lO09HoTu4YUflakazsTMX++Vf57b3lRv+u0Kzi2GXOEZIn9iG9JwSY7F/d20z6SO0U7/0sLxSzp7LsCUjUaAx+h3xC740LcnK/Q9v1yychaOSMn1/uFbC/PLF+I/r9DBQNippTTrDC78J4VLYcwabAofPJpdaOCmSmJz/IgB1l6ssfKcNXlxjhbhLSYhpQ0bMfuy2PqCKhou7oUB119RgIlbeBl16hb1uu35Kc/BWS23OC6tPqWM</vt:lpwstr>
  </property>
  <property fmtid="{D5CDD505-2E9C-101B-9397-08002B2CF9AE}" pid="22" name="x1ye=26">
    <vt:lpwstr>ppmD5pDVBhRqTOyBAv+rLodEIYgpkxcm4+iqbTTYKT9Wzuv/nPgwoGkn60w0q7/keBLNEzfCA/4Z/JiC3a4xhcSqDr+0cAm0izNNvOXfWv3TWvHwV6w8/ZJW/RteF2alOKysZyAd+vIHV9xzzAX+o/KZtICaDqG3RVWhoI6EzjMZxRFaofNEMkhe5LaPrLYtjx8GBQJS84t8EUEAUIii+2YHkqCsUYST2Lb53RPPLij4AkzAcYE5S/SJvKspwQ8</vt:lpwstr>
  </property>
  <property fmtid="{D5CDD505-2E9C-101B-9397-08002B2CF9AE}" pid="23" name="x1ye=27">
    <vt:lpwstr>EK5+hDvlF97/6ifRHmumhB66tUllBMBKk0paCr55wbGNnHsqqH09hRwYpEm0vfU8iMOl6IYSHQQkyIHGEqdkIcM5/dyUPyO/9xLQGw8WZtKtFzZPtyFnsYWr83MLqtwoV8JzDBIEx6jiLPkVTT6zMKEtZFw6+6Kywfmz8bUTVdh4Gl/YnST3h29Ym1Ls5eHLjci4DJFq9NCWweQT0C672meL7/nxvKoPLMsP3pKGGV5dqmFi3vgjaBOyZ8ScLRY</vt:lpwstr>
  </property>
  <property fmtid="{D5CDD505-2E9C-101B-9397-08002B2CF9AE}" pid="24" name="x1ye=28">
    <vt:lpwstr>EsQYlF79Afv+DWDEH3eWwi18ZZACkmvNlkfmVNXIhb0usIRNBanOsb+L4VUx6LvfxcM42gE+IuOR8c0mY3wjdeCrMa1jURfoQR5dYoa3WN2wXPZCVuHQu9qzJbGJ/a5eCs2oCC9dy2gxmNLLLgLfmpdUk3R0F33PNS+D53Ce6Pi/mbi0qUpaj/vJN+Xef1Bp1MNhaQ8VXbWkY1qNar2lb6raMRW4jElX//mdVre3TQhu1fg3u/BaklvUV7Zh9Fd</vt:lpwstr>
  </property>
  <property fmtid="{D5CDD505-2E9C-101B-9397-08002B2CF9AE}" pid="25" name="x1ye=29">
    <vt:lpwstr>Y+tvYh717bX9g4PYXJ/ggI7Kg1/Py45gPZFyO2OzxkwVz1+XT0C+Ro0NLWC2nP4FT3A6azHkk+LyZ+rpzHE2BidWc6OEL2jM/5hXMM0/vt3v1xlHW1bOYGWxKFds4VwLz0DN/q5R7zUIf+S9ZRJOv4RNaJeAu0mPwuH3ZqjKnfutML5eLAwssid9QkUk4Hj8p5s6t4jCVb40tYu7uVypw48iOjn7y73gAWFmE/aOzzfHiI/+bFAlH2ddQScSVqv</vt:lpwstr>
  </property>
  <property fmtid="{D5CDD505-2E9C-101B-9397-08002B2CF9AE}" pid="26" name="x1ye=3">
    <vt:lpwstr>HSLlE4tmCLcpLksT3iwQ4lMdeVLraFW/qsQJSde/3G0QtQxESkHjMoPgXMNzdJACNqA1pBh8nLUq6H6rWpH8vS5IJWonVBQFUlRS8rNs2FtliAgHY8hettoJwsKMFTezFzC082akhwWmh2lFtrOAU2uW0hS4Uhs4jdxSzfrTgdX8YYYHqT2WU4z65uQ3tWc8TmWgTUEKNAsA/63syo+rgq0aH53OsEVjb6V7Kg8shImLXOa2sYWcTAIRg3zGAPT</vt:lpwstr>
  </property>
  <property fmtid="{D5CDD505-2E9C-101B-9397-08002B2CF9AE}" pid="27" name="x1ye=30">
    <vt:lpwstr>JxeWX5LiIrUSbfBNT7DZtJQiCIW+D21z/aD6NLMj9xrM4Lg9/+/PLj19gi2wzcDksN+lEsY7zzDMUDuEnjnLw5yU0urw9BTaAWrQlZdCYvhbLjjBZp/r7bxN40VKrbeqT9GNKEKdRzNsY7j/HEOxUMqOBgAvnN2eAqgS2MCDcFDS9Q5jdfiRiQjlZF9gsjxSLU0jBGRTbU8IQE6Em0e2KJneV9ZDRjjeKJ4eKvWbWSwIMvb5r2yvb7pmHeVy5kM</vt:lpwstr>
  </property>
  <property fmtid="{D5CDD505-2E9C-101B-9397-08002B2CF9AE}" pid="28" name="x1ye=31">
    <vt:lpwstr>vDvhGTSUxPk+LD2ZFYbvja5AGDYI4jS316O7pWlr2gnF1t7M/NR+KHZuOemKh7RVBPu7+Fns2kHVccmmD1pqcBHyAltsiUYeAr61+WFRxn5tFV0qDicEChZ2JcJQuBxo9U5jrq7HAiAEt3z8tnAR/zcKKNuiXO29O1AxaPxkgX0gmgYV9nGXgyhrXEdcMRy9NqwEmvh+i9HVT9FOQheUmotDZogOcPLmx6vDs+aU31u4Q9zLKGPmeW0a2SFDlbo</vt:lpwstr>
  </property>
  <property fmtid="{D5CDD505-2E9C-101B-9397-08002B2CF9AE}" pid="29" name="x1ye=32">
    <vt:lpwstr>cJDQ/oJhLhawd5rlXmAZX3azypW0pSTrD9VGGStUGvgz+56BcrpulhkaNZwY2ADfOgpQ+F2t6Ru3qRraBXkRfOOGJlAIKW8Y+nogc+WdaAES5N4NY+K3mWpkqjgNXiGAhrL409tj0fIYu2ODHOJJ4oa/SRBWiepWSKLRQeCcGoRPpCEPMUjzFV3bu53uwQpGk11+lqrBO99IcriabmTtUWd2bav6EclbYBCP+N4yoNSmG1SI/jQZefx2m0IQOwx</vt:lpwstr>
  </property>
  <property fmtid="{D5CDD505-2E9C-101B-9397-08002B2CF9AE}" pid="30" name="x1ye=33">
    <vt:lpwstr>fINrYACLuZ8Qj+AIYsgMFuq0+xLhlZj9tBVEaEo6E3kcaSHl8DNYXJJ8wZY7auNzjRm0pdzRij97cLLLZRb8UYJdR3ru2ks7S5S0waDsK+SuLxxX8iEvhJEyx+D+7F4mi/14Xfi++xy5kdEJwSeivqrfsJ9zCXwYOcz7OewNW8+h/Jc/XiJ4zmNBhMib44ZVe9u7TO8ylhqcbaqH6bqmkaGfXymXPZnS/lY1WzV0wwvRgJInGZFbLqHhkEKTJfw</vt:lpwstr>
  </property>
  <property fmtid="{D5CDD505-2E9C-101B-9397-08002B2CF9AE}" pid="31" name="x1ye=34">
    <vt:lpwstr>TFjr1G6GZU+ovHICk+6+O5CHwvOrrB+N4FgS2Aennrk5FnN238+TBc3ifTgGHdjwYXF2Bphb93sX6k8B0rtKZydRMMGCXo3xWLPXFn9G6Q0lA6dN58X9mTC96oeQ0/ghOmarKZf11tj02Izb3/qzJjhoQLY19+nBFaW88sPfDHTn4CZztnHlM/qzPMYCkfLqEDJGM7otqlqwcA/0j4ZQvG+fsMk2doh/iTICFHrC0FDpsHmlQUF4PvwOEgO8VhM</vt:lpwstr>
  </property>
  <property fmtid="{D5CDD505-2E9C-101B-9397-08002B2CF9AE}" pid="32" name="x1ye=35">
    <vt:lpwstr>0cfNrJz8PCgPnSLvMMjc//KZCgV/05HxOZGrYZZl9SvM3aPmMxMZ8REwhijVOX3EpsfSl4TMAo3OxRGnYDztphly06zqwmYVAq/iYowqLv/mL2iOd/OlzkZUeP28rR3jDwUbESaOPUoVmBipPUxb431gR92DjiKpkWUJo0wpKmiVylOY9lPOVpkWZ4kWGCAiJ58pIuOeeLBQxmfn29s6P5avqXxWBRmwjKglLQIhEuAlAOXL7llCxVPXK5sJA9e</vt:lpwstr>
  </property>
  <property fmtid="{D5CDD505-2E9C-101B-9397-08002B2CF9AE}" pid="33" name="x1ye=36">
    <vt:lpwstr>luXq4tiez8jE0XRXoUWQNbpWegVCYnrmDZF4TkI3UvkL/PNiYNiHPzreUqZHSFXbbWwRG7j8Mn860AlcxSeJZW1QYh4aZwkKFHNIkXy4+hRRb1HOphPQMjAboNEq4qPj8fYNmJDf7vnVTzBDq4EH8B4lLbEO+48hYnY/96JsIIzCfnBP4TL8jNmFQkznU6RsWo04nEPq16egChqqiijY6SErLrca2z9yeCS/HEr2BHc1HjltHOoE6lLEZsVJHR0</vt:lpwstr>
  </property>
  <property fmtid="{D5CDD505-2E9C-101B-9397-08002B2CF9AE}" pid="34" name="x1ye=37">
    <vt:lpwstr>Pa2U+6iUB1grRVMxbtE0pvLmcB3YkhDgAOe8seI0BsdRFwQBcJZ9NnAj0ovaH2X0VvFr3xIqzk1nhJonZvIBoXY/q5KQ32BBOMSJceHC072fqdyTuJ1tjVvcBhjSQ+QtAQDRLbhxAPBG8pTKbqEINxxmlLiDoqbunQYzZ3sE+rarasLSM6KGYu5IuO3ErZK6kFsmVS5P1e7oD7bQyUfWk4eRmW6l9iJNuTRHd60igD9gsDQcfRvLq9IysrHwPXU</vt:lpwstr>
  </property>
  <property fmtid="{D5CDD505-2E9C-101B-9397-08002B2CF9AE}" pid="35" name="x1ye=38">
    <vt:lpwstr>nuzp5/wivni8w4lDH6oo5s8Rbnru6IhUyp2moCmM/1MbfPth072Pi7mh8oS4hoRrr+ercW89ETPWYmDWleFlC3LXGZxt9sfL5ff6ly4ZjelHtU8XHXyylLvdcltpzu/fz7OFiRWkaqGVCWIbr488a4z2bmjjzv5Hrdb403Sqg6HtBoGk9dERvZXmHpLopD0C1L1MsgUk8hfla11/rNRbyZnbr95h8AVLTPLod42K7+/aXqmKw2mJairkTJX1rRl</vt:lpwstr>
  </property>
  <property fmtid="{D5CDD505-2E9C-101B-9397-08002B2CF9AE}" pid="36" name="x1ye=39">
    <vt:lpwstr>664w+QioSqTGcziIxNO0n1QxKxOkWInd0Wr/IcFxVmeLWplDR3DeyNgVvIbQX+OIpU6omsAjkHF3gnBKwNPL6HPZfD6jT+dUEXj+xoDcDx1OQtiw3m0bCur8/jNMR/toCuen064Ab3epqR1FhF1DP8Ih3YJ5e8zgcreQ7zq0lE7WyfjffkHw6S/q2W7Fd7Kuyiwwfx14D3/10OKrS86dd2v4N5JokcbJJcEd4F2EzuR+N555vJpQe8zxlChdC+6</vt:lpwstr>
  </property>
  <property fmtid="{D5CDD505-2E9C-101B-9397-08002B2CF9AE}" pid="37" name="x1ye=4">
    <vt:lpwstr>0KH7avHh9JKjqNvoaLgc3tVxOS5vOvGuA6IHLZXhQNWQx+jUCiFQ4p0/BbDhN8dBaAl/sPP9UfLHIipGL89YpF9yWUp5kg0A8hfd9pK5BYDLtC0ubjDmfgB2LG0rP2oNHqsbjAqKVJKydvJwCCdUbWTSyx9q3M3tdVSDKUA0yfIJAr60w1F2JFiwohy91fAKwHl5rWtr1THdS9MUpHqMwlRhHKECk3v7XQ2Qe9fEHS6m/YRsah4OwMWGhRxAnh9</vt:lpwstr>
  </property>
  <property fmtid="{D5CDD505-2E9C-101B-9397-08002B2CF9AE}" pid="38" name="x1ye=40">
    <vt:lpwstr>lm/7GwrBH5N+K/9yBsyuIXGLjkNR0xKQAM9Yno7zdLtfay7VR/C3pDnk4v1YEiQb3H9tkbGXEXzR+SnOxMll0Xo9PEDXJm0uySRfwixO+hZLV0N2Yhc/UygBGAy1pDcYYe7eMVLNoP3NwXfh3yXiqeIHFZcoVr3XolBIBfTh2WKME8nleGm+aJyJ58FRjZ9khvhJOQa9oyIH04uXgPJ3J62aMdYfNL2joDvNn5CIc75VR6PhnFP0xzc2k2kKZtw</vt:lpwstr>
  </property>
  <property fmtid="{D5CDD505-2E9C-101B-9397-08002B2CF9AE}" pid="39" name="x1ye=41">
    <vt:lpwstr>oVbNODlsHZC4nTXX/HVWQUD4/Mhl5NvjPxC9av8HQmAxDg5nGkmNBY9EozToA+rN22civQX99eUZWb0w/B2CPwWwrMz/ogFXTBYh+qhB6Ynel1q3kAzoes5OQKWTlLyLsFFll6K3E1ctCgNFJ2Uc433w4bTUg2vlT/hAF5um5rMapsI+T+ahpgyNK+LRWJ+pdLMkfFHdZ/Vf8DcriUFon+vMHQtND7XW+LSDES3oUrFEgBLiGMLy3N75pdq6u96</vt:lpwstr>
  </property>
  <property fmtid="{D5CDD505-2E9C-101B-9397-08002B2CF9AE}" pid="40" name="x1ye=42">
    <vt:lpwstr>vVvY7w/ZE4uvOdlaZTWV3RgL0tkEiqUJJpB1Zv4KDxJtmE8kYN6DOTEI/R+sC72/UwpYWpRp1CHR3yJQKnUTD6FAdlcNcCu/NiIf5Qrfrqr4XL/msb+KrFoIC3ePJoR1RXo0QKYHxUMChWKaWz+fsJyBJLRF27iaKq1fJwmytR4U2cVkL9xLONyox+PqisqHPLEpJjEK1g+pl8QVOA2BEnfTEQQGxIbW0ch6IajjjhftmolZS+VrqBFTAiOjO+n</vt:lpwstr>
  </property>
  <property fmtid="{D5CDD505-2E9C-101B-9397-08002B2CF9AE}" pid="41" name="x1ye=43">
    <vt:lpwstr>UwhAMNs/85ckudo763aJNryZzkxrHm4a3ATLLpxA3jPhhUJdbk8HXODqr0uvvOmbffA2G6GKkDSq1EUqYOfwtLTtKiCFLetTZQIOWc7xvI6RP9llBcPtEmNp8WARpdT2EKByrvQ6cBBy3J3fZBfUl7g2Bd7QaYSHINuAExgstZqLE1swdsNaWW2qafQLy5qwW+6tFz/I8OsDZP5/SvccuG6Tbh/aB4n94NHWcJCNk8PFeFRafh1AsEzF+hLD+xE</vt:lpwstr>
  </property>
  <property fmtid="{D5CDD505-2E9C-101B-9397-08002B2CF9AE}" pid="42" name="x1ye=44">
    <vt:lpwstr>ggosqUjorL74QlqBH5OkouvyewxmOfRy4klEjMKErAw8rmKLRuMkZ6DtuLT/BdTE/R1+TlelCqG/P0Njs/mc+TKvbgQocRM8CdVEUdTlGm6SWbPQ9Yd52s9G/jra8HwC6PjxLHmfMGoJwxqvxx7iIuIWF8wKLdLh93XblUEaDpXDNq2IFeI5cPMIO1W74Fi9rWQAo5ct7a0EQQl+ZBscnqG8zN1/faentZl2r/DcPmF9vbLae4ZfIgywlE4Y6tF</vt:lpwstr>
  </property>
  <property fmtid="{D5CDD505-2E9C-101B-9397-08002B2CF9AE}" pid="43" name="x1ye=45">
    <vt:lpwstr>yeYPlXvl3tKj50plkfYdMG1gzzI2v+WkL3DOtpHCL6UWy35+5EYV7HAf8HzqU6HEMWmzaFXOMvntST/haGsEpWD3bjvMTHbn7KMRLjhAdMnvWzQejGMdKjVAUOVgn8vM66UMAQUHTE28mvOV2pGHeUKL7i3GQCErauVgyfo0tzkyE8wG6zVGjbRnHIAQi2u+xBmqr2p5BS0FISk3wr7/nWcbCZLcH3rgxOodGePOIxaI51redu1iyaqXRMHT6KN</vt:lpwstr>
  </property>
  <property fmtid="{D5CDD505-2E9C-101B-9397-08002B2CF9AE}" pid="44" name="x1ye=46">
    <vt:lpwstr>KMkn+w6cJgnmQ69W5Sb4nKR0My9TwBTpxjjuEF+5T9L/M6hTzMAGCQWIFHoR3bn0rLYvVuBIFgRCufEkw3i/4WrojV1PSZ1JdffhFBq0pEoBvtTvGEId09BasdMT/spIEdKtFDoTAwhantluu1o5jc7aJpRugZpjlcJzWsf4r+c/BL949Hs6U5yjexPP14ANKUmvhWAuRKYviOUiTLDLp6n80tkRLJU+IMnWTj8Mxk6CLGZX9CwbWj9jyGbyQpq</vt:lpwstr>
  </property>
  <property fmtid="{D5CDD505-2E9C-101B-9397-08002B2CF9AE}" pid="45" name="x1ye=47">
    <vt:lpwstr>xkglY5CZWiQ8QnXoeRw1q4FofXyi3r0JlsN4186+DZ6FN7oY8+eaZL42Hq8lkSmzcVOQYE9LKGsRwSKPnl/PhtrMa37ZdIEr7Q30HLKWZhgA7Prms4E37TR5CqWxkxbf9Ntpfy0Zc3aH9XV0d10Vw5/S3hgUD7NLAZLyETkNKHf16blNTxNC+jfyVxccAnJ1MqbsbfJuDa/hdhOEJmgGtpGiAiQd0nJs+5YrUFKziuWMmrYLiMbXqL8ht88k2Qr</vt:lpwstr>
  </property>
  <property fmtid="{D5CDD505-2E9C-101B-9397-08002B2CF9AE}" pid="46" name="x1ye=48">
    <vt:lpwstr>RE6jLLDpdomk1/Mn2AyKSQf2VMADfLciS+0dDjF4RePlE+r9Ywt9EZNkLInxnwD85UgprU4vjpPiZ8Q16vxPwsTC4UGUS1TRTDFxCvCJASkI//3IhxJeXRjdv9NLlliBG+EPkhHfzHYKgQnyW/EIo9z+sFPSA2MDJ4cDCOvuA+u6p1ldmooTlM3HGJpzFK7f78+/lqVOY/B3I7tr1p+C8qngcMHNuxnF67RHBoGhuNnxawLV8pB2Ip4jvL395OM</vt:lpwstr>
  </property>
  <property fmtid="{D5CDD505-2E9C-101B-9397-08002B2CF9AE}" pid="47" name="x1ye=49">
    <vt:lpwstr>ZgU3X4tmAUi3Jow37HZcHoijKSgIqIXahF2cBu+XmKBkg2V6RiaD6GtiKtsNn2GRZ4vW4YaatZs7Y1I8FbgW2t2Im2n/iCpoea1eEVsjmRGAaavR1pArM3wKP0hT7P3wbjLoezpzXuD/iBzfNbpX8fue0kAmz1DNN/StOuB7HrNRf695oLQSahPuTj9rQ5Akq4c6sSDNxfwS458FTW9s1+lZECx8m5mJAZxixDDMOmyQRdN/lNi+sXnFpXym9B4</vt:lpwstr>
  </property>
  <property fmtid="{D5CDD505-2E9C-101B-9397-08002B2CF9AE}" pid="48" name="x1ye=5">
    <vt:lpwstr>rfM0y9Z1bDIoPA7wmCR+qIMMYqwm7Ax0z5zummSI7/By5WDooQH+vfvSVwxiFBNy/zacCh+7pvK0+D1n0Lw6Ti1NT2IpbyKtX/+JMGXB90JOh0zUArZ3DPgfwCE380Az330IwCEalw3FXYJ648wMEIZf0E2s79ZCQ9LnpnFpyNgCgihDj0LzBY5E854fW7Z2ghn2bV9+qFgeGqUvpOEcFJwZsVEzvOe4VpIaIu6l7TrBRWqDR/JXDulQGmjexgQ</vt:lpwstr>
  </property>
  <property fmtid="{D5CDD505-2E9C-101B-9397-08002B2CF9AE}" pid="49" name="x1ye=50">
    <vt:lpwstr>SIIGXeWIhCUCNCdedh/Eq6WEt155cIK3GNVMTP/vdEH4rJS8nzSy9xvzMbZ7vZ2sTZch+mmk/UTTkShdt9pnPoUsmlFCSAwBrD8iGA6nfYs92P6LvJzqVLKO+Kmdi2Vk7a9juta4Uipog7vr5sOHPkwb8WOrIMfuGx1EED3m9Z3ksiZDHbiaF7+abz7ycgd4oWoLGiGc/n6iPLfHS7DD2RoY/t87rJrOrhLLce7kH3zXUHBdeIoEiiLTaTCCOc/</vt:lpwstr>
  </property>
  <property fmtid="{D5CDD505-2E9C-101B-9397-08002B2CF9AE}" pid="50" name="x1ye=51">
    <vt:lpwstr>c4d/PhV1MEo3vr8BrNEGfhX3C2vqLeJ/iLEBJLDYd0DIsPryOLVqKP0MDrcIRBnHrIa1JN1yPSIBW3yvmYtmdX8vli1eIP6b8KPX0Sa6ThuDvtBnHcK5LzqGa3pOgVEthiqVa8yQse/3lbKvIRgPr7IKeSA2FxRbT6hFCES+xlCNBzS8NIJDwZ7sCPASolEIyuWn3sDPc8+MYPL3MOux0VKUhugmMYPDfAnoQ1aAhU/1kUXQVWg9IemyPXwlwPT</vt:lpwstr>
  </property>
  <property fmtid="{D5CDD505-2E9C-101B-9397-08002B2CF9AE}" pid="51" name="x1ye=52">
    <vt:lpwstr>Yzp3ZmKEgURVI+HSvP/6n+35W2yggPZ4YsgKQEC3UnXENxBunmKRphsQ4M9+ZQbAsrts8ou0MTT62kkB4sUAbL4W0Cdh44GZjbge1NoOHAoahD+E1F0vzLhf7/gFGeWWbFc/PqgtY1dthKA391I6poKD57ky0XJnjthTj2h3w3TOHhpzlZPEQFq91pCoaea1I3ArsxTJbJVZmYlQjHHcLpFWQ01H3E80zfMmydD1pMDXlcydP2CBcNbw6+5ncEF</vt:lpwstr>
  </property>
  <property fmtid="{D5CDD505-2E9C-101B-9397-08002B2CF9AE}" pid="52" name="x1ye=53">
    <vt:lpwstr>PNG63lOBA1VLntpndU/gZMmvyYUiRBG03dChuwECSflk2uUdzkBq1Vx8zdhaO98Tshc3sdavCXf4S5VNrpryMP0yPvY1k2+DhykkiPg3A+7B8U03wJzUkZh/N99e1TvxeA5KgMb4ftKt90tryj2L9ewzKT+YN60ToGtrKLzWmsa8Hh/7yytJejYczNjjkQOU8Or3Y+36u/EsrHPkOFM7ACn9VZ17+bkT89gnqOBwcRbQLgfmKxJ89a2cjsH/c+4</vt:lpwstr>
  </property>
  <property fmtid="{D5CDD505-2E9C-101B-9397-08002B2CF9AE}" pid="53" name="x1ye=54">
    <vt:lpwstr>dIP4vXyYbVukKZjsf8Dfk8L+WvfdnWEsvo+ZapscBDta32SLoI2IJolmQDPWeyYGr65td4BktVA/+YwqU1mrfZXrLJkhap2hgEbVZ8X5pCYDyacAH0CtpgQSX4Ya0rCe3naxHE+D3eVPUnJMd6sDN/NGbeqNsxjUeBYmCwK5U/XT5YTh/6fm75rZdrr+SDzY6sUc4WzdoeS7r+TcFF7N+nmX7W8jYYF+R3/lXOW0Px6+slT8od8BGDJANmo7WD1</vt:lpwstr>
  </property>
  <property fmtid="{D5CDD505-2E9C-101B-9397-08002B2CF9AE}" pid="54" name="x1ye=55">
    <vt:lpwstr>UYvktIufuGJptaFyyS8bl1I4G3Pi3B/+FmMEp/hlPFDUWYT7XTG2qSQMCE5J7uO97qVcUDq0vdRWS6MhnPgmf0UU+3ywjwudQyZIqxRD7hXke0PK5z90k3eGIN/7ruiF0MeK/O206jmXcZNlXuQ63SynOO34sTUlxKFHErJ107qaAfqzW5TsuvILS1un0nj/vndWzZOy6T6PVwO5h0ECDcZ5tk6geffkEO1252Fmo5lhaTbiO7qQXuFo/47+q64</vt:lpwstr>
  </property>
  <property fmtid="{D5CDD505-2E9C-101B-9397-08002B2CF9AE}" pid="55" name="x1ye=56">
    <vt:lpwstr>prUXxWGuVC00zFxwi4cKxRI9Iwm9qfL06kU2vN0463ufD3cAoVk9WDY6RGDbP9wzmuRwe4sGdVCpm4w6GuEknnZHzaeNNjhLR7NL3Xg9anKPewgf1b/LjXwXCjNTOT2n00wnKJTvuGZi2f4sUCy15bcdvcWotX+4ezsE5/VTwqOQWySejT+WmLQoX0gG/LvWKOxnOM5FUR0rP0kaO8CH5dy5yIFPG7I2XxijnjdC98WJd+n0/DFve9k7F6vMmvq</vt:lpwstr>
  </property>
  <property fmtid="{D5CDD505-2E9C-101B-9397-08002B2CF9AE}" pid="56" name="x1ye=57">
    <vt:lpwstr>jwSUAKuXPadx47/XITylmVp/X+brSpk5mubTQy+Dg/DJypY8UrenreBJnfS/L9jVj3qlqQbkaJxXqMufkTV0C+1GVl9Sq9aogL/BR9MdzHnVvGOSdnVYEwE4KoX0uvSuaPF/5mrdAg7d6EfdZ6Pd3ha/+mb1L6mLm6BtVXig+E5KpbVU7DbMAlEFMs+crlDxl1XJONY7IaVG0dL9msbPu4bWYtQVMiiccWbX6HEPECKq43KBrMr/f5kZKFZhVUc</vt:lpwstr>
  </property>
  <property fmtid="{D5CDD505-2E9C-101B-9397-08002B2CF9AE}" pid="57" name="x1ye=58">
    <vt:lpwstr>tyVKEH64oS3D403dB/hT7/8B+R+kcuzKjEKFIjUTaWpYDMSYcZh4Q0kxWNWPuP+PMB9O9kOFGz5KpAXUSTWhQC4TBJyJ5UMXSzXqMT46YmYvrPeTz2dOc91GSSedH78NCpubpj1THefgepaEFkDTjJuP/7H8ZgXdbMOQAA</vt:lpwstr>
  </property>
  <property fmtid="{D5CDD505-2E9C-101B-9397-08002B2CF9AE}" pid="58" name="x1ye=6">
    <vt:lpwstr>6dSSjf3G+pH1Rs5i403QOa+Z44vYS0gOgmjcJEWRKIwKerf9uEIcvQKHluZz3r2mqUk907jPo8wsdOmcXjJWozJSzuxaUCDaE+ZdbQ/FTdW1ZsWRErYFNIi36EADlBEeD7U8hGaul+LoAm/JxCYi342S52dF7TYX7DjTdM+Z4X7SCA/WgTbdJQBIaUEHRGPURqcQoERScZpVIcr+nvJVsmSAo/UZBFIFtNXDgApxk+akXc9MX2sHs/HyAx5SZ93</vt:lpwstr>
  </property>
  <property fmtid="{D5CDD505-2E9C-101B-9397-08002B2CF9AE}" pid="59" name="x1ye=7">
    <vt:lpwstr>2yQb5xuscV1tX5fR210yn6PmM8TzU7M+ZbpzAFN0y+6e201YfGtvSnSd8MXzLQsDh0M8M1Prq0PCmgacQnkc78cIRAfEKWnZZGaUiZ+qlwfxvcdBk/vhRccMxRBIJrAbY6TMLSZE4u1l4ciAkm98DJWKRBIoZyrHZQfPlfHdlOotEe9RoKhg2BiVY2gtmtZ8C6YWVIU1tffbMVY2aOlYabz7J05GIt8P8eIXQ6uFqP7KxMkW8lXoAj2nf7uURCM</vt:lpwstr>
  </property>
  <property fmtid="{D5CDD505-2E9C-101B-9397-08002B2CF9AE}" pid="60" name="x1ye=8">
    <vt:lpwstr>afCRFw8RPOx+1V7nzXSwfdRaSfE8SqgJN0yIchQdReNJjeEm7HEeQPbKzLvrxHsPfkcYm8/Ipd7EnPa9V++k0K5HbhlMTkw51zXx4+/WBB2iwrG4XGKkPIGYEb9Ofqc/uaWRhMmhHxfNTSwvt0DVYqHfsQ9jOvdO/rAb4QFEeCjono0frOy++kITEBQx0hZOnv6Q8Xb6dzwjTSTpyjT/Nrw8fESwAVYGQW5hathf8JEOvIprke4Huxpbtr+gTRN</vt:lpwstr>
  </property>
  <property fmtid="{D5CDD505-2E9C-101B-9397-08002B2CF9AE}" pid="61" name="x1ye=9">
    <vt:lpwstr>4ElIx5qaOdIkli1km0x9/fQS7vvWBxqhxPdvL1Gg0aijRqjC9xhUQn9zpemiITGE8GL+v5rX5WmHKDV07YV9FPX09p8CTFFTV54s9Lcii/nm8VwQdA54PUJu5NkLuapUMwucUuQKu8JI/E2Cot08h0pZchoXr5QGZk34QKBTGAsj2hHJRvjBbW8452a0FUPFWpMfPHZ4axpF93KnxeMsFA3Ds8CB0LWCuVUk2q/fQ7SM5cRX31+dtdEWJkciP5I</vt:lpwstr>
  </property>
</Properties>
</file>